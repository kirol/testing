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63DC" w:rsidRPr="003478A6" w:rsidRDefault="007763DC" w:rsidP="007763DC">
      <w:pPr>
        <w:jc w:val="center"/>
        <w:rPr>
          <w:rFonts w:ascii="Arial" w:hAnsi="Arial" w:cs="Arial"/>
          <w:b/>
          <w:sz w:val="28"/>
          <w:szCs w:val="28"/>
        </w:rPr>
      </w:pPr>
    </w:p>
    <w:p w:rsidR="007763DC" w:rsidRPr="00DD4AA5" w:rsidRDefault="00DD4AA5" w:rsidP="00DD4AA5">
      <w:pPr>
        <w:jc w:val="center"/>
        <w:rPr>
          <w:rFonts w:ascii="Arial" w:hAnsi="Arial" w:cs="Arial"/>
          <w:b/>
          <w:sz w:val="40"/>
          <w:szCs w:val="40"/>
        </w:rPr>
      </w:pPr>
      <w:r>
        <w:rPr>
          <w:rFonts w:ascii="Arial" w:hAnsi="Arial" w:cs="Arial"/>
          <w:b/>
          <w:sz w:val="40"/>
          <w:szCs w:val="40"/>
        </w:rPr>
        <w:t>Hitachi Impact Testing Analyzer</w:t>
      </w:r>
    </w:p>
    <w:p w:rsidR="007763DC" w:rsidRPr="003478A6" w:rsidRDefault="007763DC">
      <w:pPr>
        <w:jc w:val="center"/>
        <w:rPr>
          <w:rFonts w:ascii="Arial" w:hAnsi="Arial" w:cs="Arial"/>
          <w:b/>
          <w:sz w:val="28"/>
          <w:szCs w:val="28"/>
          <w:lang w:eastAsia="ja-JP"/>
        </w:rPr>
      </w:pPr>
    </w:p>
    <w:p w:rsidR="007763DC" w:rsidRDefault="007763DC">
      <w:pPr>
        <w:pStyle w:val="ListParagraph"/>
        <w:numPr>
          <w:ilvl w:val="0"/>
          <w:numId w:val="4"/>
        </w:numPr>
        <w:jc w:val="both"/>
        <w:rPr>
          <w:rStyle w:val="Strong"/>
          <w:rFonts w:ascii="Arial" w:hAnsi="Arial" w:cs="Arial"/>
          <w:caps/>
        </w:rPr>
      </w:pPr>
      <w:r w:rsidRPr="003478A6">
        <w:rPr>
          <w:rStyle w:val="Strong"/>
          <w:rFonts w:ascii="Arial" w:hAnsi="Arial" w:cs="Arial"/>
          <w:caps/>
        </w:rPr>
        <w:t>Overview</w:t>
      </w:r>
    </w:p>
    <w:p w:rsidR="009F6372" w:rsidRPr="003478A6" w:rsidRDefault="009F6372" w:rsidP="009F6372">
      <w:pPr>
        <w:pStyle w:val="ListParagraph"/>
        <w:jc w:val="both"/>
        <w:rPr>
          <w:rStyle w:val="Strong"/>
          <w:rFonts w:ascii="Arial" w:hAnsi="Arial" w:cs="Arial"/>
          <w:caps/>
        </w:rPr>
      </w:pPr>
    </w:p>
    <w:p w:rsidR="007763DC" w:rsidRPr="003478A6" w:rsidRDefault="009F6372">
      <w:pPr>
        <w:ind w:left="720"/>
        <w:jc w:val="both"/>
        <w:rPr>
          <w:rFonts w:ascii="Arial" w:hAnsi="Arial" w:cs="Arial"/>
          <w:sz w:val="20"/>
          <w:szCs w:val="20"/>
        </w:rPr>
      </w:pPr>
      <w:r>
        <w:rPr>
          <w:rFonts w:ascii="Arial" w:hAnsi="Arial" w:cs="Arial"/>
          <w:b/>
          <w:sz w:val="20"/>
          <w:szCs w:val="20"/>
        </w:rPr>
        <w:t xml:space="preserve">Hitachi impact testing analyzer (HITA) </w:t>
      </w:r>
      <w:r w:rsidRPr="009F6372">
        <w:rPr>
          <w:rFonts w:ascii="Arial" w:hAnsi="Arial" w:cs="Arial"/>
          <w:sz w:val="20"/>
          <w:szCs w:val="20"/>
        </w:rPr>
        <w:t>helps determine the scope of software change impact. By viewing the displayed model, users can realize the relationship between each functions in a system.</w:t>
      </w:r>
      <w:r w:rsidR="007763DC" w:rsidRPr="003478A6">
        <w:rPr>
          <w:rFonts w:ascii="Arial" w:hAnsi="Arial" w:cs="Arial"/>
          <w:sz w:val="20"/>
          <w:szCs w:val="20"/>
        </w:rPr>
        <w:t xml:space="preserve"> </w:t>
      </w:r>
    </w:p>
    <w:p w:rsidR="007763DC" w:rsidRPr="003478A6" w:rsidRDefault="007763DC">
      <w:pPr>
        <w:ind w:left="720"/>
        <w:jc w:val="both"/>
        <w:rPr>
          <w:rFonts w:ascii="Arial" w:hAnsi="Arial" w:cs="Arial"/>
          <w:sz w:val="20"/>
          <w:szCs w:val="20"/>
        </w:rPr>
      </w:pP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sz w:val="20"/>
          <w:szCs w:val="20"/>
        </w:rPr>
        <w:t xml:space="preserve">'s automation mechanism is open, agent-based, and extensible to almost any new type of device or platform. Technically, agents can be platform specific, but they all share the same communication protocol which relies on TCP/IP. </w:t>
      </w:r>
    </w:p>
    <w:p w:rsidR="007763DC" w:rsidRPr="003478A6" w:rsidRDefault="007763DC">
      <w:pPr>
        <w:ind w:left="720"/>
        <w:jc w:val="both"/>
        <w:rPr>
          <w:rFonts w:ascii="Arial" w:hAnsi="Arial" w:cs="Arial"/>
          <w:sz w:val="20"/>
          <w:szCs w:val="20"/>
        </w:rPr>
      </w:pP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sz w:val="20"/>
          <w:szCs w:val="20"/>
        </w:rPr>
        <w:t xml:space="preserve"> architecture consists of 3 important parts: </w:t>
      </w: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b/>
          <w:sz w:val="20"/>
          <w:szCs w:val="20"/>
        </w:rPr>
        <w:t xml:space="preserve"> Development Center (DC)</w:t>
      </w:r>
      <w:r w:rsidRPr="003478A6">
        <w:rPr>
          <w:rFonts w:ascii="Arial" w:hAnsi="Arial" w:cs="Arial"/>
          <w:sz w:val="20"/>
          <w:szCs w:val="20"/>
        </w:rPr>
        <w:t xml:space="preserve">, </w:t>
      </w: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b/>
          <w:sz w:val="20"/>
          <w:szCs w:val="20"/>
        </w:rPr>
        <w:t xml:space="preserve"> Test Factory (TF)</w:t>
      </w:r>
      <w:r w:rsidRPr="003478A6">
        <w:rPr>
          <w:rFonts w:ascii="Arial" w:hAnsi="Arial" w:cs="Arial"/>
          <w:sz w:val="20"/>
          <w:szCs w:val="20"/>
        </w:rPr>
        <w:t xml:space="preserve"> and </w:t>
      </w: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sz w:val="20"/>
          <w:szCs w:val="20"/>
        </w:rPr>
        <w:t xml:space="preserve"> </w:t>
      </w:r>
      <w:r w:rsidRPr="003478A6">
        <w:rPr>
          <w:rFonts w:ascii="Arial" w:hAnsi="Arial" w:cs="Arial"/>
          <w:b/>
          <w:sz w:val="20"/>
          <w:szCs w:val="20"/>
        </w:rPr>
        <w:t>Agent.</w:t>
      </w:r>
    </w:p>
    <w:p w:rsidR="007763DC" w:rsidRPr="003478A6" w:rsidRDefault="007763DC">
      <w:pPr>
        <w:pStyle w:val="ListParagraph"/>
        <w:numPr>
          <w:ilvl w:val="0"/>
          <w:numId w:val="31"/>
        </w:numPr>
        <w:tabs>
          <w:tab w:val="left" w:pos="2880"/>
        </w:tabs>
        <w:jc w:val="both"/>
        <w:rPr>
          <w:rFonts w:ascii="Arial" w:hAnsi="Arial" w:cs="Arial"/>
          <w:color w:val="FF0000"/>
          <w:sz w:val="20"/>
          <w:szCs w:val="20"/>
        </w:rPr>
      </w:pP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b/>
          <w:sz w:val="20"/>
          <w:szCs w:val="20"/>
        </w:rPr>
        <w:t xml:space="preserve"> DC</w:t>
      </w:r>
      <w:r w:rsidRPr="003478A6">
        <w:rPr>
          <w:rFonts w:ascii="Arial" w:hAnsi="Arial" w:cs="Arial"/>
          <w:sz w:val="20"/>
          <w:szCs w:val="20"/>
        </w:rPr>
        <w:t xml:space="preserve"> – develop automated test quickly and efficiently with many</w:t>
      </w:r>
      <w:r w:rsidRPr="003478A6">
        <w:rPr>
          <w:rFonts w:ascii="Arial" w:hAnsi="Arial" w:cs="Arial"/>
          <w:sz w:val="20"/>
        </w:rPr>
        <w:t xml:space="preserve"> advanced features such as keyword driven, IP-based environment, team version control… </w:t>
      </w:r>
      <w:r w:rsidRPr="003478A6">
        <w:rPr>
          <w:rFonts w:ascii="Arial" w:hAnsi="Arial" w:cs="Arial"/>
          <w:sz w:val="20"/>
          <w:szCs w:val="20"/>
        </w:rPr>
        <w:t xml:space="preserve">Scripting can be performed via its editor or </w:t>
      </w:r>
      <w:r w:rsidR="000A5695">
        <w:rPr>
          <w:rFonts w:ascii="Arial" w:hAnsi="Arial" w:cs="Arial"/>
          <w:sz w:val="20"/>
          <w:szCs w:val="20"/>
        </w:rPr>
        <w:t>test developers</w:t>
      </w:r>
      <w:r w:rsidRPr="003478A6">
        <w:rPr>
          <w:rFonts w:ascii="Arial" w:hAnsi="Arial" w:cs="Arial"/>
          <w:sz w:val="20"/>
          <w:szCs w:val="20"/>
        </w:rPr>
        <w:t xml:space="preserve"> can directly record actions on test target device then convert them into script.</w:t>
      </w:r>
    </w:p>
    <w:p w:rsidR="007763DC" w:rsidRPr="003478A6" w:rsidRDefault="007763DC">
      <w:pPr>
        <w:pStyle w:val="ListParagraph"/>
        <w:numPr>
          <w:ilvl w:val="0"/>
          <w:numId w:val="31"/>
        </w:numPr>
        <w:jc w:val="both"/>
        <w:rPr>
          <w:rFonts w:ascii="Arial" w:hAnsi="Arial" w:cs="Arial"/>
          <w:color w:val="FF0000"/>
          <w:sz w:val="20"/>
          <w:szCs w:val="20"/>
        </w:rPr>
      </w:pP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b/>
          <w:sz w:val="20"/>
          <w:szCs w:val="20"/>
        </w:rPr>
        <w:t xml:space="preserve"> TF</w:t>
      </w:r>
      <w:r w:rsidRPr="003478A6">
        <w:rPr>
          <w:rFonts w:ascii="Arial" w:hAnsi="Arial" w:cs="Arial"/>
          <w:sz w:val="20"/>
          <w:szCs w:val="20"/>
        </w:rPr>
        <w:t xml:space="preserve"> – manage all aspects of automated </w:t>
      </w:r>
      <w:r w:rsidR="00DB562E">
        <w:rPr>
          <w:rFonts w:ascii="Arial" w:hAnsi="Arial" w:cs="Arial"/>
          <w:sz w:val="20"/>
          <w:szCs w:val="20"/>
        </w:rPr>
        <w:t>T</w:t>
      </w:r>
      <w:r w:rsidRPr="003478A6">
        <w:rPr>
          <w:rFonts w:ascii="Arial" w:hAnsi="Arial" w:cs="Arial"/>
          <w:sz w:val="20"/>
          <w:szCs w:val="20"/>
        </w:rPr>
        <w:t>est</w:t>
      </w:r>
      <w:r w:rsidR="0070023E">
        <w:rPr>
          <w:rFonts w:ascii="Arial" w:hAnsi="Arial" w:cs="Arial"/>
          <w:sz w:val="20"/>
          <w:szCs w:val="20"/>
        </w:rPr>
        <w:t xml:space="preserve"> </w:t>
      </w:r>
      <w:r w:rsidR="00DB562E">
        <w:rPr>
          <w:rFonts w:ascii="Arial" w:hAnsi="Arial" w:cs="Arial"/>
          <w:sz w:val="20"/>
          <w:szCs w:val="20"/>
        </w:rPr>
        <w:t>R</w:t>
      </w:r>
      <w:r w:rsidRPr="003478A6">
        <w:rPr>
          <w:rFonts w:ascii="Arial" w:hAnsi="Arial" w:cs="Arial"/>
          <w:sz w:val="20"/>
          <w:szCs w:val="20"/>
        </w:rPr>
        <w:t xml:space="preserve">uns, including </w:t>
      </w:r>
      <w:r w:rsidR="000A5695">
        <w:rPr>
          <w:rFonts w:ascii="Arial" w:hAnsi="Arial" w:cs="Arial"/>
          <w:sz w:val="20"/>
          <w:szCs w:val="20"/>
        </w:rPr>
        <w:t>t</w:t>
      </w:r>
      <w:r w:rsidRPr="003478A6">
        <w:rPr>
          <w:rFonts w:ascii="Arial" w:hAnsi="Arial" w:cs="Arial"/>
          <w:sz w:val="20"/>
          <w:szCs w:val="20"/>
        </w:rPr>
        <w:t xml:space="preserve">est </w:t>
      </w:r>
      <w:r w:rsidR="000A5695">
        <w:rPr>
          <w:rFonts w:ascii="Arial" w:hAnsi="Arial" w:cs="Arial"/>
          <w:sz w:val="20"/>
          <w:szCs w:val="20"/>
        </w:rPr>
        <w:t>c</w:t>
      </w:r>
      <w:r w:rsidRPr="003478A6">
        <w:rPr>
          <w:rFonts w:ascii="Arial" w:hAnsi="Arial" w:cs="Arial"/>
          <w:sz w:val="20"/>
          <w:szCs w:val="20"/>
        </w:rPr>
        <w:t xml:space="preserve">ases and </w:t>
      </w:r>
      <w:r w:rsidR="000A5695">
        <w:rPr>
          <w:rFonts w:ascii="Arial" w:hAnsi="Arial" w:cs="Arial"/>
          <w:sz w:val="20"/>
          <w:szCs w:val="20"/>
        </w:rPr>
        <w:t>t</w:t>
      </w:r>
      <w:r w:rsidRPr="003478A6">
        <w:rPr>
          <w:rFonts w:ascii="Arial" w:hAnsi="Arial" w:cs="Arial"/>
          <w:sz w:val="20"/>
          <w:szCs w:val="20"/>
        </w:rPr>
        <w:t xml:space="preserve">est </w:t>
      </w:r>
      <w:r w:rsidR="000A5695">
        <w:rPr>
          <w:rFonts w:ascii="Arial" w:hAnsi="Arial" w:cs="Arial"/>
          <w:sz w:val="20"/>
          <w:szCs w:val="20"/>
        </w:rPr>
        <w:t>s</w:t>
      </w:r>
      <w:r w:rsidRPr="003478A6">
        <w:rPr>
          <w:rFonts w:ascii="Arial" w:hAnsi="Arial" w:cs="Arial"/>
          <w:noProof/>
          <w:sz w:val="20"/>
          <w:szCs w:val="20"/>
        </w:rPr>
        <w:t xml:space="preserve">cenarios. This facilitates the creating test plan phase. Besides, </w:t>
      </w: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sz w:val="20"/>
          <w:szCs w:val="20"/>
        </w:rPr>
        <w:t xml:space="preserve"> </w:t>
      </w:r>
      <w:r w:rsidRPr="00D21BE2">
        <w:rPr>
          <w:rFonts w:ascii="Arial" w:hAnsi="Arial" w:cs="Arial"/>
          <w:b/>
          <w:sz w:val="20"/>
          <w:szCs w:val="20"/>
        </w:rPr>
        <w:t>TF</w:t>
      </w:r>
      <w:r w:rsidRPr="003478A6">
        <w:rPr>
          <w:rFonts w:ascii="Arial" w:hAnsi="Arial" w:cs="Arial"/>
          <w:sz w:val="20"/>
          <w:szCs w:val="20"/>
        </w:rPr>
        <w:t xml:space="preserve"> also provides Test Report</w:t>
      </w:r>
      <w:r w:rsidR="00D151DA">
        <w:rPr>
          <w:rFonts w:ascii="Arial" w:hAnsi="Arial" w:cs="Arial"/>
          <w:sz w:val="20"/>
          <w:szCs w:val="20"/>
        </w:rPr>
        <w:t>s</w:t>
      </w:r>
      <w:r w:rsidRPr="003478A6">
        <w:rPr>
          <w:rFonts w:ascii="Arial" w:hAnsi="Arial" w:cs="Arial"/>
          <w:sz w:val="20"/>
          <w:szCs w:val="20"/>
        </w:rPr>
        <w:t xml:space="preserve"> </w:t>
      </w:r>
      <w:r w:rsidR="000A5695">
        <w:rPr>
          <w:rFonts w:ascii="Arial" w:hAnsi="Arial" w:cs="Arial"/>
          <w:sz w:val="20"/>
          <w:szCs w:val="20"/>
        </w:rPr>
        <w:t>m</w:t>
      </w:r>
      <w:r w:rsidRPr="003478A6">
        <w:rPr>
          <w:rFonts w:ascii="Arial" w:hAnsi="Arial" w:cs="Arial"/>
          <w:sz w:val="20"/>
          <w:szCs w:val="20"/>
        </w:rPr>
        <w:t>anagement</w:t>
      </w:r>
      <w:r w:rsidRPr="003478A6">
        <w:rPr>
          <w:rFonts w:ascii="Arial" w:hAnsi="Arial" w:cs="Arial"/>
          <w:noProof/>
          <w:sz w:val="20"/>
          <w:szCs w:val="20"/>
        </w:rPr>
        <w:t xml:space="preserve"> that helps the test managers monitor reports of all tested applications.</w:t>
      </w:r>
    </w:p>
    <w:p w:rsidR="007763DC" w:rsidRPr="00F162A9" w:rsidRDefault="007763DC">
      <w:pPr>
        <w:pStyle w:val="ListParagraph"/>
        <w:numPr>
          <w:ilvl w:val="0"/>
          <w:numId w:val="31"/>
        </w:numPr>
        <w:jc w:val="both"/>
        <w:rPr>
          <w:rFonts w:ascii="Arial" w:hAnsi="Arial" w:cs="Arial"/>
          <w:b/>
          <w:sz w:val="20"/>
          <w:szCs w:val="20"/>
        </w:rPr>
      </w:pP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sz w:val="20"/>
          <w:szCs w:val="20"/>
        </w:rPr>
        <w:t xml:space="preserve"> </w:t>
      </w:r>
      <w:r w:rsidRPr="003478A6">
        <w:rPr>
          <w:rFonts w:ascii="Arial" w:hAnsi="Arial" w:cs="Arial"/>
          <w:b/>
          <w:sz w:val="20"/>
          <w:szCs w:val="20"/>
        </w:rPr>
        <w:t xml:space="preserve">Agent – </w:t>
      </w:r>
      <w:r w:rsidRPr="003478A6">
        <w:rPr>
          <w:rFonts w:ascii="Arial" w:hAnsi="Arial" w:cs="Arial"/>
          <w:sz w:val="20"/>
          <w:szCs w:val="20"/>
        </w:rPr>
        <w:t>is deployed on specific device or platform to interact with Application Under Test (AUT)</w:t>
      </w:r>
      <w:r w:rsidRPr="003478A6">
        <w:rPr>
          <w:rFonts w:ascii="Arial" w:hAnsi="Arial" w:cs="Arial"/>
          <w:noProof/>
          <w:sz w:val="20"/>
          <w:szCs w:val="20"/>
        </w:rPr>
        <w:t xml:space="preserve">. Agents act as communication bridge between </w:t>
      </w: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noProof/>
          <w:sz w:val="20"/>
          <w:szCs w:val="20"/>
        </w:rPr>
        <w:t xml:space="preserve"> </w:t>
      </w:r>
      <w:r w:rsidRPr="003478A6">
        <w:rPr>
          <w:rFonts w:ascii="Arial" w:hAnsi="Arial" w:cs="Arial"/>
          <w:b/>
          <w:noProof/>
          <w:sz w:val="20"/>
          <w:szCs w:val="20"/>
        </w:rPr>
        <w:t>DC</w:t>
      </w:r>
      <w:r w:rsidRPr="003478A6">
        <w:rPr>
          <w:rFonts w:ascii="Arial" w:hAnsi="Arial" w:cs="Arial"/>
          <w:noProof/>
          <w:sz w:val="20"/>
          <w:szCs w:val="20"/>
        </w:rPr>
        <w:t>/</w:t>
      </w:r>
      <w:r w:rsidRPr="003478A6">
        <w:rPr>
          <w:rFonts w:ascii="Arial" w:hAnsi="Arial" w:cs="Arial"/>
          <w:b/>
          <w:noProof/>
          <w:sz w:val="20"/>
          <w:szCs w:val="20"/>
        </w:rPr>
        <w:t>TF</w:t>
      </w:r>
      <w:r w:rsidRPr="003478A6">
        <w:rPr>
          <w:rFonts w:ascii="Arial" w:hAnsi="Arial" w:cs="Arial"/>
          <w:noProof/>
          <w:sz w:val="20"/>
          <w:szCs w:val="20"/>
        </w:rPr>
        <w:t xml:space="preserve"> and target AUTs. </w:t>
      </w:r>
    </w:p>
    <w:p w:rsidR="00F162A9" w:rsidRDefault="00F162A9" w:rsidP="00F162A9">
      <w:pPr>
        <w:ind w:left="720"/>
        <w:jc w:val="both"/>
        <w:rPr>
          <w:rFonts w:ascii="Arial" w:hAnsi="Arial" w:cs="Arial"/>
          <w:b/>
          <w:sz w:val="20"/>
          <w:szCs w:val="20"/>
        </w:rPr>
      </w:pPr>
    </w:p>
    <w:p w:rsidR="00F162A9" w:rsidRPr="003478A6" w:rsidRDefault="00F162A9" w:rsidP="00F162A9">
      <w:pPr>
        <w:pStyle w:val="ListParagraph"/>
        <w:ind w:left="0"/>
        <w:jc w:val="both"/>
        <w:rPr>
          <w:rFonts w:ascii="Arial" w:hAnsi="Arial" w:cs="Arial"/>
          <w:noProof/>
        </w:rPr>
      </w:pPr>
      <w:r>
        <w:rPr>
          <w:rFonts w:ascii="Arial" w:hAnsi="Arial" w:cs="Arial"/>
          <w:noProof/>
        </w:rPr>
        <w:drawing>
          <wp:inline distT="0" distB="0" distL="0" distR="0">
            <wp:extent cx="6686550" cy="29254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7-06-30_160213.jpg"/>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686550" cy="2925445"/>
                    </a:xfrm>
                    <a:prstGeom prst="rect">
                      <a:avLst/>
                    </a:prstGeom>
                  </pic:spPr>
                </pic:pic>
              </a:graphicData>
            </a:graphic>
          </wp:inline>
        </w:drawing>
      </w:r>
    </w:p>
    <w:p w:rsidR="00692B64" w:rsidRDefault="00692B64" w:rsidP="00F162A9">
      <w:pPr>
        <w:pStyle w:val="ListParagraph"/>
        <w:jc w:val="center"/>
        <w:rPr>
          <w:rFonts w:ascii="Arial" w:hAnsi="Arial" w:cs="Arial"/>
          <w:i/>
          <w:sz w:val="20"/>
          <w:szCs w:val="20"/>
        </w:rPr>
      </w:pPr>
    </w:p>
    <w:p w:rsidR="00F162A9" w:rsidRPr="003478A6" w:rsidRDefault="00F162A9" w:rsidP="00F162A9">
      <w:pPr>
        <w:pStyle w:val="ListParagraph"/>
        <w:jc w:val="center"/>
        <w:rPr>
          <w:rFonts w:ascii="Arial" w:hAnsi="Arial" w:cs="Arial"/>
          <w:i/>
          <w:sz w:val="20"/>
          <w:szCs w:val="20"/>
          <w:lang w:eastAsia="ja-JP"/>
        </w:rPr>
      </w:pPr>
      <w:r w:rsidRPr="003478A6">
        <w:rPr>
          <w:rFonts w:ascii="Arial" w:hAnsi="Arial" w:cs="Arial"/>
          <w:i/>
          <w:sz w:val="20"/>
          <w:szCs w:val="20"/>
        </w:rPr>
        <w:t>eMonkey</w:t>
      </w:r>
      <w:r w:rsidRPr="003478A6">
        <w:rPr>
          <w:rFonts w:ascii="Arial" w:hAnsi="Arial" w:cs="Arial"/>
          <w:sz w:val="20"/>
          <w:szCs w:val="20"/>
          <w:vertAlign w:val="superscript"/>
        </w:rPr>
        <w:t>TM</w:t>
      </w:r>
      <w:r w:rsidRPr="003478A6">
        <w:rPr>
          <w:rFonts w:ascii="Arial" w:hAnsi="Arial" w:cs="Arial"/>
          <w:i/>
          <w:sz w:val="20"/>
          <w:szCs w:val="20"/>
        </w:rPr>
        <w:t xml:space="preserve"> - </w:t>
      </w:r>
      <w:r>
        <w:rPr>
          <w:rFonts w:ascii="Arial" w:hAnsi="Arial" w:cs="Arial"/>
          <w:i/>
          <w:sz w:val="20"/>
          <w:szCs w:val="20"/>
        </w:rPr>
        <w:t>System</w:t>
      </w:r>
      <w:r w:rsidRPr="003478A6">
        <w:rPr>
          <w:rFonts w:ascii="Arial" w:hAnsi="Arial" w:cs="Arial"/>
          <w:i/>
          <w:sz w:val="20"/>
          <w:szCs w:val="20"/>
        </w:rPr>
        <w:t xml:space="preserve"> Overview</w:t>
      </w:r>
    </w:p>
    <w:p w:rsidR="00F162A9" w:rsidRPr="00F162A9" w:rsidRDefault="00F162A9" w:rsidP="00F162A9">
      <w:pPr>
        <w:ind w:left="720"/>
        <w:jc w:val="both"/>
        <w:rPr>
          <w:rFonts w:ascii="Arial" w:hAnsi="Arial" w:cs="Arial"/>
          <w:b/>
          <w:sz w:val="20"/>
          <w:szCs w:val="20"/>
        </w:rPr>
      </w:pPr>
    </w:p>
    <w:p w:rsidR="007763DC" w:rsidRPr="00D21BE2" w:rsidRDefault="007763DC">
      <w:pPr>
        <w:ind w:left="720"/>
        <w:jc w:val="both"/>
        <w:rPr>
          <w:rFonts w:ascii="Arial" w:hAnsi="Arial" w:cs="Arial"/>
          <w:b/>
          <w:lang w:eastAsia="ja-JP"/>
        </w:rPr>
      </w:pPr>
      <w:r w:rsidRPr="00D21BE2">
        <w:rPr>
          <w:rFonts w:ascii="Arial" w:hAnsi="Arial" w:cs="Arial"/>
          <w:b/>
        </w:rPr>
        <w:t>eMonkey</w:t>
      </w:r>
      <w:r w:rsidRPr="00D21BE2">
        <w:rPr>
          <w:rFonts w:ascii="Arial" w:hAnsi="Arial" w:cs="Arial"/>
          <w:b/>
          <w:vertAlign w:val="superscript"/>
        </w:rPr>
        <w:t>TM</w:t>
      </w:r>
      <w:r w:rsidRPr="00D21BE2">
        <w:rPr>
          <w:rFonts w:ascii="Arial" w:hAnsi="Arial" w:cs="Arial"/>
          <w:b/>
        </w:rPr>
        <w:t xml:space="preserve"> </w:t>
      </w:r>
      <w:r w:rsidR="0070023E" w:rsidRPr="00D21BE2">
        <w:rPr>
          <w:rFonts w:ascii="Arial" w:hAnsi="Arial" w:cs="Arial"/>
          <w:b/>
        </w:rPr>
        <w:t>ADVANCED FEATURES</w:t>
      </w:r>
    </w:p>
    <w:p w:rsidR="007763DC" w:rsidRPr="003478A6" w:rsidRDefault="007763DC">
      <w:pPr>
        <w:pStyle w:val="ListParagraph"/>
        <w:numPr>
          <w:ilvl w:val="0"/>
          <w:numId w:val="32"/>
        </w:numPr>
        <w:jc w:val="both"/>
        <w:rPr>
          <w:rFonts w:ascii="Arial" w:hAnsi="Arial" w:cs="Arial"/>
          <w:sz w:val="20"/>
          <w:szCs w:val="20"/>
        </w:rPr>
      </w:pPr>
      <w:r w:rsidRPr="003478A6">
        <w:rPr>
          <w:rFonts w:ascii="Arial" w:hAnsi="Arial" w:cs="Arial"/>
          <w:b/>
          <w:bCs/>
          <w:sz w:val="20"/>
          <w:szCs w:val="20"/>
        </w:rPr>
        <w:t>IP-based test environment:</w:t>
      </w:r>
      <w:r w:rsidRPr="003478A6">
        <w:rPr>
          <w:rFonts w:ascii="Arial" w:hAnsi="Arial" w:cs="Arial"/>
          <w:b/>
          <w:bCs/>
          <w:sz w:val="20"/>
          <w:szCs w:val="20"/>
          <w:lang w:eastAsia="ja-JP"/>
        </w:rPr>
        <w:t xml:space="preserve"> </w:t>
      </w:r>
      <w:r w:rsidR="003478A6">
        <w:rPr>
          <w:rFonts w:ascii="Arial" w:hAnsi="Arial" w:cs="Arial"/>
          <w:bCs/>
          <w:sz w:val="20"/>
          <w:szCs w:val="20"/>
        </w:rPr>
        <w:t>Te</w:t>
      </w:r>
      <w:r w:rsidR="003478A6" w:rsidRPr="003478A6">
        <w:rPr>
          <w:rFonts w:ascii="Arial" w:hAnsi="Arial" w:cs="Arial"/>
          <w:bCs/>
          <w:sz w:val="20"/>
          <w:szCs w:val="20"/>
        </w:rPr>
        <w:t>st script</w:t>
      </w:r>
      <w:r w:rsidR="00692B64">
        <w:rPr>
          <w:rFonts w:ascii="Arial" w:hAnsi="Arial" w:cs="Arial"/>
          <w:bCs/>
          <w:sz w:val="20"/>
          <w:szCs w:val="20"/>
        </w:rPr>
        <w:t>s</w:t>
      </w:r>
      <w:r w:rsidR="003478A6" w:rsidRPr="003478A6">
        <w:rPr>
          <w:rFonts w:ascii="Arial" w:hAnsi="Arial" w:cs="Arial"/>
          <w:bCs/>
          <w:sz w:val="20"/>
          <w:szCs w:val="20"/>
        </w:rPr>
        <w:t>/scenario</w:t>
      </w:r>
      <w:r w:rsidR="00692B64">
        <w:rPr>
          <w:rFonts w:ascii="Arial" w:hAnsi="Arial" w:cs="Arial"/>
          <w:bCs/>
          <w:sz w:val="20"/>
          <w:szCs w:val="20"/>
        </w:rPr>
        <w:t>s</w:t>
      </w:r>
      <w:r w:rsidR="003478A6" w:rsidRPr="003478A6">
        <w:rPr>
          <w:rFonts w:ascii="Arial" w:hAnsi="Arial" w:cs="Arial"/>
          <w:bCs/>
          <w:sz w:val="20"/>
          <w:szCs w:val="20"/>
        </w:rPr>
        <w:t xml:space="preserve"> can be executed simultaneously on many devices by using WIFI network.</w:t>
      </w:r>
      <w:r w:rsidRPr="003478A6">
        <w:rPr>
          <w:rFonts w:ascii="Arial" w:hAnsi="Arial" w:cs="Arial"/>
          <w:bCs/>
          <w:sz w:val="20"/>
          <w:szCs w:val="20"/>
        </w:rPr>
        <w:t xml:space="preserve"> </w:t>
      </w:r>
    </w:p>
    <w:p w:rsidR="007763DC" w:rsidRPr="003478A6" w:rsidRDefault="007763DC">
      <w:pPr>
        <w:pStyle w:val="ListParagraph"/>
        <w:numPr>
          <w:ilvl w:val="0"/>
          <w:numId w:val="32"/>
        </w:numPr>
        <w:jc w:val="both"/>
        <w:rPr>
          <w:rFonts w:ascii="Arial" w:hAnsi="Arial" w:cs="Arial"/>
          <w:sz w:val="20"/>
          <w:szCs w:val="20"/>
        </w:rPr>
      </w:pPr>
      <w:r w:rsidRPr="00F162A9">
        <w:rPr>
          <w:rFonts w:ascii="Arial" w:hAnsi="Arial" w:cs="Arial"/>
          <w:b/>
          <w:bCs/>
          <w:sz w:val="20"/>
          <w:szCs w:val="20"/>
        </w:rPr>
        <w:t xml:space="preserve">Single </w:t>
      </w:r>
      <w:r w:rsidR="00AE2F98" w:rsidRPr="00F162A9">
        <w:rPr>
          <w:rFonts w:ascii="Arial" w:hAnsi="Arial" w:cs="Arial"/>
          <w:b/>
          <w:bCs/>
          <w:sz w:val="20"/>
          <w:szCs w:val="20"/>
        </w:rPr>
        <w:t>test script</w:t>
      </w:r>
      <w:r w:rsidRPr="00F162A9">
        <w:rPr>
          <w:rFonts w:ascii="Arial" w:hAnsi="Arial" w:cs="Arial"/>
          <w:b/>
          <w:bCs/>
          <w:sz w:val="20"/>
          <w:szCs w:val="20"/>
        </w:rPr>
        <w:t xml:space="preserve"> on multiple platforms</w:t>
      </w:r>
      <w:r w:rsidRPr="003478A6">
        <w:rPr>
          <w:rFonts w:ascii="Arial" w:hAnsi="Arial" w:cs="Arial"/>
          <w:sz w:val="20"/>
          <w:szCs w:val="20"/>
        </w:rPr>
        <w:t xml:space="preserve">: </w:t>
      </w: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sz w:val="20"/>
          <w:szCs w:val="20"/>
        </w:rPr>
        <w:t xml:space="preserve"> offers reusable </w:t>
      </w:r>
      <w:r w:rsidR="002D6E7B">
        <w:rPr>
          <w:rFonts w:ascii="Arial" w:hAnsi="Arial" w:cs="Arial"/>
          <w:sz w:val="20"/>
          <w:szCs w:val="20"/>
        </w:rPr>
        <w:t>test scripts</w:t>
      </w:r>
      <w:r w:rsidRPr="003478A6">
        <w:rPr>
          <w:rFonts w:ascii="Arial" w:hAnsi="Arial" w:cs="Arial"/>
          <w:sz w:val="20"/>
          <w:szCs w:val="20"/>
        </w:rPr>
        <w:t xml:space="preserve"> to test on multiple devices, reduces time and resource for developing these </w:t>
      </w:r>
      <w:r w:rsidR="00C66549">
        <w:rPr>
          <w:rFonts w:ascii="Arial" w:hAnsi="Arial" w:cs="Arial"/>
          <w:sz w:val="20"/>
          <w:szCs w:val="20"/>
        </w:rPr>
        <w:t>t</w:t>
      </w:r>
      <w:r w:rsidR="002D6E7B">
        <w:rPr>
          <w:rFonts w:ascii="Arial" w:hAnsi="Arial" w:cs="Arial"/>
          <w:sz w:val="20"/>
          <w:szCs w:val="20"/>
        </w:rPr>
        <w:t>est scripts</w:t>
      </w:r>
      <w:r w:rsidRPr="003478A6">
        <w:rPr>
          <w:rFonts w:ascii="Arial" w:hAnsi="Arial" w:cs="Arial"/>
          <w:sz w:val="20"/>
          <w:szCs w:val="20"/>
        </w:rPr>
        <w:t>.</w:t>
      </w:r>
    </w:p>
    <w:p w:rsidR="007763DC" w:rsidRPr="00D21BE2" w:rsidRDefault="007763DC">
      <w:pPr>
        <w:pStyle w:val="ListParagraph"/>
        <w:numPr>
          <w:ilvl w:val="0"/>
          <w:numId w:val="32"/>
        </w:numPr>
        <w:jc w:val="both"/>
        <w:rPr>
          <w:rFonts w:ascii="Arial" w:hAnsi="Arial" w:cs="Arial"/>
          <w:sz w:val="20"/>
          <w:szCs w:val="20"/>
        </w:rPr>
      </w:pPr>
      <w:r w:rsidRPr="003478A6">
        <w:rPr>
          <w:rFonts w:ascii="Arial" w:hAnsi="Arial" w:cs="Arial"/>
          <w:b/>
          <w:sz w:val="20"/>
          <w:szCs w:val="20"/>
        </w:rPr>
        <w:t>Keyword-driven testing requires minimal scripting language skill</w:t>
      </w:r>
      <w:r w:rsidRPr="003478A6">
        <w:rPr>
          <w:rFonts w:ascii="Arial" w:hAnsi="Arial" w:cs="Arial"/>
          <w:sz w:val="20"/>
          <w:szCs w:val="20"/>
        </w:rPr>
        <w:t xml:space="preserve">: Keyword-driven and Data-driven testing fully eliminate the difficulties in developing </w:t>
      </w:r>
      <w:r w:rsidR="00C66549">
        <w:rPr>
          <w:rFonts w:ascii="Arial" w:hAnsi="Arial" w:cs="Arial"/>
          <w:sz w:val="20"/>
          <w:szCs w:val="20"/>
        </w:rPr>
        <w:t>t</w:t>
      </w:r>
      <w:r w:rsidR="00C66549" w:rsidRPr="00D21BE2">
        <w:rPr>
          <w:rFonts w:ascii="Arial" w:hAnsi="Arial" w:cs="Arial"/>
          <w:sz w:val="20"/>
          <w:szCs w:val="20"/>
        </w:rPr>
        <w:t>est</w:t>
      </w:r>
      <w:r w:rsidR="002D6E7B" w:rsidRPr="00D21BE2">
        <w:rPr>
          <w:rFonts w:ascii="Arial" w:hAnsi="Arial" w:cs="Arial"/>
          <w:sz w:val="20"/>
          <w:szCs w:val="20"/>
        </w:rPr>
        <w:t xml:space="preserve"> scripts</w:t>
      </w:r>
      <w:r w:rsidRPr="00D21BE2">
        <w:rPr>
          <w:rFonts w:ascii="Arial" w:hAnsi="Arial" w:cs="Arial"/>
          <w:sz w:val="20"/>
          <w:szCs w:val="20"/>
        </w:rPr>
        <w:t>, long-term test</w:t>
      </w:r>
      <w:r w:rsidRPr="00D21BE2">
        <w:rPr>
          <w:rFonts w:ascii="Arial" w:hAnsi="Arial" w:cs="Arial"/>
          <w:noProof/>
          <w:sz w:val="20"/>
          <w:szCs w:val="20"/>
        </w:rPr>
        <w:t>,</w:t>
      </w:r>
      <w:r w:rsidRPr="00D21BE2">
        <w:rPr>
          <w:rFonts w:ascii="Arial" w:hAnsi="Arial" w:cs="Arial"/>
          <w:sz w:val="20"/>
          <w:szCs w:val="20"/>
        </w:rPr>
        <w:t xml:space="preserve"> and maintenance, optimiz</w:t>
      </w:r>
      <w:r w:rsidRPr="00D21BE2">
        <w:rPr>
          <w:rFonts w:ascii="Arial" w:hAnsi="Arial" w:cs="Arial"/>
          <w:sz w:val="20"/>
          <w:szCs w:val="20"/>
          <w:lang w:eastAsia="ja-JP"/>
        </w:rPr>
        <w:t>e</w:t>
      </w:r>
      <w:r w:rsidRPr="00D21BE2">
        <w:rPr>
          <w:rFonts w:ascii="Arial" w:hAnsi="Arial" w:cs="Arial"/>
          <w:sz w:val="20"/>
          <w:szCs w:val="20"/>
        </w:rPr>
        <w:t xml:space="preserve"> time and resource for executing </w:t>
      </w:r>
      <w:r w:rsidR="00C66549">
        <w:rPr>
          <w:rFonts w:ascii="Arial" w:hAnsi="Arial" w:cs="Arial"/>
          <w:sz w:val="20"/>
          <w:szCs w:val="20"/>
        </w:rPr>
        <w:t>t</w:t>
      </w:r>
      <w:r w:rsidR="00C66549" w:rsidRPr="00D21BE2">
        <w:rPr>
          <w:rFonts w:ascii="Arial" w:hAnsi="Arial" w:cs="Arial"/>
          <w:sz w:val="20"/>
          <w:szCs w:val="20"/>
        </w:rPr>
        <w:t>est</w:t>
      </w:r>
      <w:r w:rsidR="002D6E7B" w:rsidRPr="00D21BE2">
        <w:rPr>
          <w:rFonts w:ascii="Arial" w:hAnsi="Arial" w:cs="Arial"/>
          <w:sz w:val="20"/>
          <w:szCs w:val="20"/>
        </w:rPr>
        <w:t xml:space="preserve"> scripts</w:t>
      </w:r>
      <w:r w:rsidRPr="00D21BE2">
        <w:rPr>
          <w:rFonts w:ascii="Arial" w:hAnsi="Arial" w:cs="Arial"/>
          <w:sz w:val="20"/>
          <w:szCs w:val="20"/>
        </w:rPr>
        <w:t xml:space="preserve">. </w:t>
      </w:r>
      <w:r w:rsidRPr="00D21BE2">
        <w:rPr>
          <w:rFonts w:ascii="Arial" w:hAnsi="Arial" w:cs="Arial"/>
          <w:noProof/>
          <w:sz w:val="20"/>
          <w:szCs w:val="20"/>
        </w:rPr>
        <w:t>The users</w:t>
      </w:r>
      <w:r w:rsidRPr="00D21BE2">
        <w:rPr>
          <w:rFonts w:ascii="Arial" w:hAnsi="Arial" w:cs="Arial"/>
          <w:sz w:val="20"/>
          <w:szCs w:val="20"/>
        </w:rPr>
        <w:t xml:space="preserve"> can immediately start to create </w:t>
      </w:r>
      <w:r w:rsidR="00C66549">
        <w:rPr>
          <w:rFonts w:ascii="Arial" w:hAnsi="Arial" w:cs="Arial"/>
          <w:sz w:val="20"/>
          <w:szCs w:val="20"/>
        </w:rPr>
        <w:t>t</w:t>
      </w:r>
      <w:r w:rsidR="00C66549" w:rsidRPr="00D21BE2">
        <w:rPr>
          <w:rFonts w:ascii="Arial" w:hAnsi="Arial" w:cs="Arial"/>
          <w:sz w:val="20"/>
          <w:szCs w:val="20"/>
        </w:rPr>
        <w:t>est</w:t>
      </w:r>
      <w:r w:rsidR="002D6E7B" w:rsidRPr="00D21BE2">
        <w:rPr>
          <w:rFonts w:ascii="Arial" w:hAnsi="Arial" w:cs="Arial"/>
          <w:sz w:val="20"/>
          <w:szCs w:val="20"/>
        </w:rPr>
        <w:t xml:space="preserve"> scripts</w:t>
      </w:r>
      <w:r w:rsidRPr="00D21BE2">
        <w:rPr>
          <w:rFonts w:ascii="Arial" w:hAnsi="Arial" w:cs="Arial"/>
          <w:sz w:val="20"/>
          <w:szCs w:val="20"/>
        </w:rPr>
        <w:t xml:space="preserve"> based on a ready-to-use Keyword library in the most intuitive and simplest way.</w:t>
      </w:r>
    </w:p>
    <w:p w:rsidR="007763DC" w:rsidRDefault="007763DC">
      <w:pPr>
        <w:pStyle w:val="ListParagraph"/>
        <w:numPr>
          <w:ilvl w:val="0"/>
          <w:numId w:val="32"/>
        </w:numPr>
        <w:jc w:val="both"/>
        <w:rPr>
          <w:rFonts w:ascii="Arial" w:hAnsi="Arial" w:cs="Arial"/>
          <w:sz w:val="20"/>
          <w:szCs w:val="20"/>
        </w:rPr>
      </w:pPr>
      <w:r w:rsidRPr="003478A6">
        <w:rPr>
          <w:rFonts w:ascii="Arial" w:hAnsi="Arial" w:cs="Arial"/>
          <w:b/>
          <w:sz w:val="20"/>
          <w:szCs w:val="20"/>
        </w:rPr>
        <w:t>Integration ability</w:t>
      </w:r>
      <w:r w:rsidRPr="003478A6">
        <w:rPr>
          <w:rFonts w:ascii="Arial" w:hAnsi="Arial" w:cs="Arial"/>
          <w:sz w:val="20"/>
          <w:szCs w:val="20"/>
        </w:rPr>
        <w:t xml:space="preserve">: Apply </w:t>
      </w:r>
      <w:r w:rsidRPr="003478A6">
        <w:rPr>
          <w:rFonts w:ascii="Arial" w:hAnsi="Arial" w:cs="Arial"/>
          <w:b/>
          <w:sz w:val="20"/>
          <w:szCs w:val="20"/>
        </w:rPr>
        <w:t>eMonkey</w:t>
      </w:r>
      <w:r w:rsidRPr="003478A6">
        <w:rPr>
          <w:rFonts w:ascii="Arial" w:hAnsi="Arial" w:cs="Arial"/>
          <w:b/>
          <w:sz w:val="20"/>
          <w:szCs w:val="20"/>
          <w:vertAlign w:val="superscript"/>
        </w:rPr>
        <w:t>TM</w:t>
      </w:r>
      <w:r w:rsidRPr="003478A6">
        <w:rPr>
          <w:rFonts w:ascii="Arial" w:hAnsi="Arial" w:cs="Arial"/>
          <w:sz w:val="20"/>
          <w:szCs w:val="20"/>
        </w:rPr>
        <w:t xml:space="preserve"> to run sanity test before releasing to</w:t>
      </w:r>
      <w:r w:rsidR="00C66549">
        <w:rPr>
          <w:rFonts w:ascii="Arial" w:hAnsi="Arial" w:cs="Arial"/>
          <w:sz w:val="20"/>
          <w:szCs w:val="20"/>
        </w:rPr>
        <w:t xml:space="preserve"> QA team. Bugs are reported to b</w:t>
      </w:r>
      <w:r w:rsidRPr="003478A6">
        <w:rPr>
          <w:rFonts w:ascii="Arial" w:hAnsi="Arial" w:cs="Arial"/>
          <w:sz w:val="20"/>
          <w:szCs w:val="20"/>
        </w:rPr>
        <w:t xml:space="preserve">ug </w:t>
      </w:r>
      <w:r w:rsidR="00C66549">
        <w:rPr>
          <w:rFonts w:ascii="Arial" w:hAnsi="Arial" w:cs="Arial"/>
          <w:sz w:val="20"/>
          <w:szCs w:val="20"/>
        </w:rPr>
        <w:t>t</w:t>
      </w:r>
      <w:r w:rsidRPr="003478A6">
        <w:rPr>
          <w:rFonts w:ascii="Arial" w:hAnsi="Arial" w:cs="Arial"/>
          <w:sz w:val="20"/>
          <w:szCs w:val="20"/>
        </w:rPr>
        <w:t>racking system and test results are posted to test management system in an automatic and timely manner.</w:t>
      </w:r>
    </w:p>
    <w:p w:rsidR="00F3634D" w:rsidRPr="00F162A9" w:rsidRDefault="007763DC" w:rsidP="00F162A9">
      <w:pPr>
        <w:pStyle w:val="ListParagraph"/>
        <w:numPr>
          <w:ilvl w:val="0"/>
          <w:numId w:val="32"/>
        </w:numPr>
        <w:jc w:val="both"/>
        <w:rPr>
          <w:rFonts w:ascii="Arial" w:hAnsi="Arial" w:cs="Arial"/>
          <w:sz w:val="20"/>
          <w:szCs w:val="20"/>
        </w:rPr>
        <w:sectPr w:rsidR="00F3634D" w:rsidRPr="00F162A9" w:rsidSect="007763DC">
          <w:pgSz w:w="12240" w:h="15840"/>
          <w:pgMar w:top="900" w:right="1440" w:bottom="810" w:left="1440" w:header="720" w:footer="720" w:gutter="0"/>
          <w:cols w:space="720"/>
          <w:docGrid w:linePitch="360"/>
        </w:sectPr>
      </w:pPr>
      <w:r w:rsidRPr="00F162A9">
        <w:rPr>
          <w:rFonts w:ascii="Arial" w:hAnsi="Arial" w:cs="Arial"/>
          <w:b/>
          <w:sz w:val="20"/>
          <w:szCs w:val="20"/>
        </w:rPr>
        <w:t>Team version control</w:t>
      </w:r>
      <w:r w:rsidRPr="00F162A9">
        <w:rPr>
          <w:rFonts w:ascii="Arial" w:hAnsi="Arial" w:cs="Arial"/>
          <w:sz w:val="20"/>
          <w:szCs w:val="20"/>
        </w:rPr>
        <w:t>: Support manag</w:t>
      </w:r>
      <w:r w:rsidRPr="00F162A9">
        <w:rPr>
          <w:rFonts w:ascii="Arial" w:hAnsi="Arial" w:cs="Arial"/>
          <w:sz w:val="20"/>
          <w:szCs w:val="20"/>
          <w:lang w:eastAsia="ja-JP"/>
        </w:rPr>
        <w:t>ing</w:t>
      </w:r>
      <w:r w:rsidRPr="00F162A9">
        <w:rPr>
          <w:rFonts w:ascii="Arial" w:hAnsi="Arial" w:cs="Arial"/>
          <w:sz w:val="20"/>
          <w:szCs w:val="20"/>
        </w:rPr>
        <w:t xml:space="preserve"> (e.g. </w:t>
      </w:r>
      <w:r w:rsidRPr="00F162A9">
        <w:rPr>
          <w:rFonts w:ascii="Arial" w:hAnsi="Arial" w:cs="Arial"/>
          <w:noProof/>
          <w:sz w:val="20"/>
          <w:szCs w:val="20"/>
        </w:rPr>
        <w:t>Checkout</w:t>
      </w:r>
      <w:r w:rsidRPr="00F162A9">
        <w:rPr>
          <w:rFonts w:ascii="Arial" w:hAnsi="Arial" w:cs="Arial"/>
          <w:sz w:val="20"/>
          <w:szCs w:val="20"/>
        </w:rPr>
        <w:t>, Update, Commit,</w:t>
      </w:r>
      <w:r w:rsidRPr="00F162A9">
        <w:rPr>
          <w:rFonts w:ascii="Arial" w:hAnsi="Arial" w:cs="Arial"/>
          <w:bCs/>
          <w:sz w:val="20"/>
          <w:szCs w:val="20"/>
        </w:rPr>
        <w:t xml:space="preserve"> Resolve conflicts</w:t>
      </w:r>
      <w:r w:rsidRPr="00F162A9">
        <w:rPr>
          <w:rFonts w:ascii="Arial" w:hAnsi="Arial" w:cs="Arial"/>
          <w:sz w:val="20"/>
          <w:szCs w:val="20"/>
        </w:rPr>
        <w:t>) and shar</w:t>
      </w:r>
      <w:r w:rsidRPr="00F162A9">
        <w:rPr>
          <w:rFonts w:ascii="Arial" w:hAnsi="Arial" w:cs="Arial"/>
          <w:sz w:val="20"/>
          <w:szCs w:val="20"/>
          <w:lang w:eastAsia="ja-JP"/>
        </w:rPr>
        <w:t>ing</w:t>
      </w:r>
      <w:r w:rsidRPr="00F162A9">
        <w:rPr>
          <w:rFonts w:ascii="Arial" w:hAnsi="Arial" w:cs="Arial"/>
          <w:sz w:val="20"/>
          <w:szCs w:val="20"/>
        </w:rPr>
        <w:t xml:space="preserve"> the versions of </w:t>
      </w:r>
      <w:r w:rsidR="00692B64">
        <w:rPr>
          <w:rFonts w:ascii="Arial" w:hAnsi="Arial" w:cs="Arial"/>
          <w:sz w:val="20"/>
          <w:szCs w:val="20"/>
        </w:rPr>
        <w:t>t</w:t>
      </w:r>
      <w:r w:rsidR="002D6E7B" w:rsidRPr="00F162A9">
        <w:rPr>
          <w:rFonts w:ascii="Arial" w:hAnsi="Arial" w:cs="Arial"/>
          <w:sz w:val="20"/>
          <w:szCs w:val="20"/>
        </w:rPr>
        <w:t>est scripts</w:t>
      </w:r>
      <w:r w:rsidRPr="00F162A9">
        <w:rPr>
          <w:rFonts w:ascii="Arial" w:hAnsi="Arial" w:cs="Arial"/>
          <w:sz w:val="20"/>
          <w:szCs w:val="20"/>
        </w:rPr>
        <w:t xml:space="preserve"> directly and effectively among team members.</w:t>
      </w:r>
    </w:p>
    <w:p w:rsidR="009B2805" w:rsidRPr="003478A6" w:rsidRDefault="009B2805" w:rsidP="00CD6F34">
      <w:pPr>
        <w:jc w:val="both"/>
        <w:rPr>
          <w:rFonts w:ascii="Arial" w:hAnsi="Arial" w:cs="Arial"/>
          <w:sz w:val="20"/>
          <w:szCs w:val="20"/>
        </w:rPr>
        <w:sectPr w:rsidR="009B2805" w:rsidRPr="003478A6" w:rsidSect="00F05544">
          <w:type w:val="continuous"/>
          <w:pgSz w:w="12240" w:h="15840"/>
          <w:pgMar w:top="1440" w:right="1440" w:bottom="1440" w:left="1440" w:header="720" w:footer="720" w:gutter="0"/>
          <w:cols w:num="2" w:space="180"/>
          <w:docGrid w:linePitch="360"/>
        </w:sectPr>
      </w:pPr>
    </w:p>
    <w:p w:rsidR="00E97133" w:rsidRPr="003478A6" w:rsidRDefault="00EE50E0" w:rsidP="00CD6F34">
      <w:pPr>
        <w:pStyle w:val="ListParagraph"/>
        <w:numPr>
          <w:ilvl w:val="0"/>
          <w:numId w:val="4"/>
        </w:numPr>
        <w:jc w:val="both"/>
        <w:rPr>
          <w:rStyle w:val="Strong"/>
          <w:rFonts w:ascii="Arial" w:hAnsi="Arial" w:cs="Arial"/>
          <w:caps/>
        </w:rPr>
      </w:pPr>
      <w:r w:rsidRPr="003478A6">
        <w:rPr>
          <w:rStyle w:val="Strong"/>
          <w:rFonts w:ascii="Arial" w:hAnsi="Arial" w:cs="Arial"/>
          <w:caps/>
        </w:rPr>
        <w:lastRenderedPageBreak/>
        <w:t xml:space="preserve">Main and </w:t>
      </w:r>
      <w:r w:rsidR="00E7267B" w:rsidRPr="003478A6">
        <w:rPr>
          <w:rStyle w:val="Strong"/>
          <w:rFonts w:ascii="Arial" w:hAnsi="Arial" w:cs="Arial"/>
          <w:caps/>
        </w:rPr>
        <w:t>VALUE-</w:t>
      </w:r>
      <w:r w:rsidRPr="003478A6">
        <w:rPr>
          <w:rStyle w:val="Strong"/>
          <w:rFonts w:ascii="Arial" w:hAnsi="Arial" w:cs="Arial"/>
          <w:caps/>
        </w:rPr>
        <w:t>Added</w:t>
      </w:r>
      <w:r w:rsidR="008E783C" w:rsidRPr="003478A6">
        <w:rPr>
          <w:rStyle w:val="Strong"/>
          <w:rFonts w:ascii="Arial" w:hAnsi="Arial" w:cs="Arial"/>
          <w:caps/>
        </w:rPr>
        <w:t xml:space="preserve"> </w:t>
      </w:r>
      <w:r w:rsidR="00590802" w:rsidRPr="003478A6">
        <w:rPr>
          <w:rStyle w:val="Strong"/>
          <w:rFonts w:ascii="Arial" w:hAnsi="Arial" w:cs="Arial"/>
          <w:caps/>
        </w:rPr>
        <w:t>FEA</w:t>
      </w:r>
      <w:r w:rsidR="00E7267B" w:rsidRPr="003478A6">
        <w:rPr>
          <w:rStyle w:val="Strong"/>
          <w:rFonts w:ascii="Arial" w:hAnsi="Arial" w:cs="Arial"/>
          <w:caps/>
        </w:rPr>
        <w:t>TURES</w:t>
      </w:r>
    </w:p>
    <w:p w:rsidR="00224035" w:rsidRPr="00D21BE2" w:rsidRDefault="00224035" w:rsidP="00CD6F34">
      <w:pPr>
        <w:pStyle w:val="ListParagraph"/>
        <w:ind w:left="360" w:firstLine="360"/>
        <w:jc w:val="both"/>
        <w:rPr>
          <w:rFonts w:ascii="Arial" w:hAnsi="Arial" w:cs="Arial"/>
          <w:b/>
          <w:sz w:val="20"/>
          <w:szCs w:val="20"/>
        </w:rPr>
      </w:pPr>
      <w:r w:rsidRPr="00D21BE2">
        <w:rPr>
          <w:rFonts w:ascii="Arial" w:hAnsi="Arial" w:cs="Arial"/>
          <w:b/>
          <w:sz w:val="20"/>
          <w:szCs w:val="20"/>
        </w:rPr>
        <w:t xml:space="preserve">2.1. </w:t>
      </w:r>
      <w:r w:rsidR="001D0767" w:rsidRPr="003478A6">
        <w:rPr>
          <w:rFonts w:ascii="Arial" w:hAnsi="Arial" w:cs="Arial"/>
          <w:b/>
          <w:sz w:val="20"/>
          <w:szCs w:val="20"/>
        </w:rPr>
        <w:t>eMonkey</w:t>
      </w:r>
      <w:r w:rsidR="001D0767" w:rsidRPr="003478A6">
        <w:rPr>
          <w:rFonts w:ascii="Arial" w:hAnsi="Arial" w:cs="Arial"/>
          <w:b/>
          <w:sz w:val="20"/>
          <w:szCs w:val="20"/>
          <w:vertAlign w:val="superscript"/>
        </w:rPr>
        <w:t>TM</w:t>
      </w:r>
      <w:r w:rsidR="000F3340" w:rsidRPr="003478A6">
        <w:rPr>
          <w:rFonts w:ascii="Arial" w:hAnsi="Arial" w:cs="Arial"/>
          <w:b/>
          <w:sz w:val="20"/>
          <w:szCs w:val="20"/>
        </w:rPr>
        <w:t xml:space="preserve"> Development Center</w:t>
      </w:r>
      <w:r w:rsidR="009F16A2" w:rsidRPr="003478A6">
        <w:rPr>
          <w:rFonts w:ascii="Arial" w:hAnsi="Arial" w:cs="Arial"/>
          <w:b/>
          <w:sz w:val="20"/>
          <w:szCs w:val="20"/>
        </w:rPr>
        <w:t xml:space="preserve"> (DC)</w:t>
      </w:r>
      <w:r w:rsidR="000F3340" w:rsidRPr="00D21BE2">
        <w:rPr>
          <w:rFonts w:ascii="Arial" w:hAnsi="Arial" w:cs="Arial"/>
          <w:b/>
          <w:sz w:val="20"/>
          <w:szCs w:val="20"/>
        </w:rPr>
        <w:t xml:space="preserve"> </w:t>
      </w:r>
    </w:p>
    <w:p w:rsidR="00224035" w:rsidRPr="003478A6" w:rsidRDefault="00AF36FD"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Record</w:t>
      </w:r>
    </w:p>
    <w:p w:rsidR="00476C41" w:rsidRPr="003478A6" w:rsidRDefault="003E7369" w:rsidP="00CD6F34">
      <w:pPr>
        <w:pStyle w:val="ListParagraph"/>
        <w:numPr>
          <w:ilvl w:val="0"/>
          <w:numId w:val="10"/>
        </w:numPr>
        <w:jc w:val="both"/>
        <w:rPr>
          <w:rFonts w:ascii="Arial" w:hAnsi="Arial" w:cs="Arial"/>
          <w:sz w:val="20"/>
          <w:szCs w:val="20"/>
        </w:rPr>
      </w:pPr>
      <w:r w:rsidRPr="003478A6">
        <w:rPr>
          <w:rFonts w:ascii="Arial" w:hAnsi="Arial" w:cs="Arial"/>
          <w:sz w:val="20"/>
          <w:szCs w:val="20"/>
        </w:rPr>
        <w:t>Record</w:t>
      </w:r>
      <w:r w:rsidR="00A2164D" w:rsidRPr="003478A6">
        <w:rPr>
          <w:rFonts w:ascii="Arial" w:hAnsi="Arial" w:cs="Arial"/>
          <w:sz w:val="20"/>
          <w:szCs w:val="20"/>
          <w:lang w:eastAsia="ja-JP"/>
        </w:rPr>
        <w:t xml:space="preserve"> user’s </w:t>
      </w:r>
      <w:r w:rsidR="009F16A2" w:rsidRPr="003478A6">
        <w:rPr>
          <w:rFonts w:ascii="Arial" w:hAnsi="Arial" w:cs="Arial"/>
          <w:sz w:val="20"/>
          <w:szCs w:val="20"/>
        </w:rPr>
        <w:t xml:space="preserve">actions </w:t>
      </w:r>
      <w:r w:rsidRPr="003478A6">
        <w:rPr>
          <w:rFonts w:ascii="Arial" w:hAnsi="Arial" w:cs="Arial"/>
          <w:sz w:val="20"/>
          <w:szCs w:val="20"/>
        </w:rPr>
        <w:t xml:space="preserve">on </w:t>
      </w:r>
      <w:r w:rsidR="009F16A2" w:rsidRPr="003478A6">
        <w:rPr>
          <w:rFonts w:ascii="Arial" w:hAnsi="Arial" w:cs="Arial"/>
          <w:sz w:val="20"/>
          <w:szCs w:val="20"/>
        </w:rPr>
        <w:t xml:space="preserve">a particular </w:t>
      </w:r>
      <w:r w:rsidR="00476C41" w:rsidRPr="003478A6">
        <w:rPr>
          <w:rFonts w:ascii="Arial" w:hAnsi="Arial" w:cs="Arial"/>
          <w:sz w:val="20"/>
          <w:szCs w:val="20"/>
        </w:rPr>
        <w:t>browser/device</w:t>
      </w:r>
    </w:p>
    <w:p w:rsidR="00476C41" w:rsidRPr="003478A6" w:rsidRDefault="00476C41" w:rsidP="00590802">
      <w:pPr>
        <w:pStyle w:val="ListParagraph"/>
        <w:numPr>
          <w:ilvl w:val="0"/>
          <w:numId w:val="10"/>
        </w:numPr>
        <w:jc w:val="both"/>
        <w:rPr>
          <w:rFonts w:ascii="Arial" w:hAnsi="Arial" w:cs="Arial"/>
          <w:sz w:val="20"/>
          <w:szCs w:val="20"/>
        </w:rPr>
      </w:pPr>
      <w:r w:rsidRPr="003478A6">
        <w:rPr>
          <w:rFonts w:ascii="Arial" w:hAnsi="Arial" w:cs="Arial"/>
          <w:sz w:val="20"/>
          <w:szCs w:val="20"/>
        </w:rPr>
        <w:t xml:space="preserve">Capture all interactions </w:t>
      </w:r>
      <w:r w:rsidR="00590802" w:rsidRPr="003478A6">
        <w:rPr>
          <w:rFonts w:ascii="Arial" w:hAnsi="Arial" w:cs="Arial"/>
          <w:sz w:val="20"/>
          <w:szCs w:val="20"/>
        </w:rPr>
        <w:t>on application user interface</w:t>
      </w:r>
    </w:p>
    <w:p w:rsidR="00476C41" w:rsidRPr="003478A6" w:rsidRDefault="00476C41" w:rsidP="00CD6F34">
      <w:pPr>
        <w:pStyle w:val="ListParagraph"/>
        <w:numPr>
          <w:ilvl w:val="0"/>
          <w:numId w:val="10"/>
        </w:numPr>
        <w:jc w:val="both"/>
        <w:rPr>
          <w:rFonts w:ascii="Arial" w:hAnsi="Arial" w:cs="Arial"/>
          <w:sz w:val="20"/>
          <w:szCs w:val="20"/>
        </w:rPr>
      </w:pPr>
      <w:r w:rsidRPr="003478A6">
        <w:rPr>
          <w:rFonts w:ascii="Arial" w:hAnsi="Arial" w:cs="Arial"/>
          <w:sz w:val="20"/>
          <w:szCs w:val="20"/>
        </w:rPr>
        <w:t xml:space="preserve">Convert </w:t>
      </w:r>
      <w:r w:rsidR="00A2164D" w:rsidRPr="003478A6">
        <w:rPr>
          <w:rFonts w:ascii="Arial" w:hAnsi="Arial" w:cs="Arial"/>
          <w:sz w:val="20"/>
          <w:szCs w:val="20"/>
          <w:lang w:eastAsia="ja-JP"/>
        </w:rPr>
        <w:t xml:space="preserve">user’s </w:t>
      </w:r>
      <w:r w:rsidR="009F16A2" w:rsidRPr="003478A6">
        <w:rPr>
          <w:rFonts w:ascii="Arial" w:hAnsi="Arial" w:cs="Arial"/>
          <w:sz w:val="20"/>
          <w:szCs w:val="20"/>
        </w:rPr>
        <w:t>actions</w:t>
      </w:r>
      <w:r w:rsidR="00C445FB" w:rsidRPr="003478A6">
        <w:rPr>
          <w:rFonts w:ascii="Arial" w:hAnsi="Arial" w:cs="Arial"/>
          <w:sz w:val="20"/>
          <w:szCs w:val="20"/>
        </w:rPr>
        <w:t xml:space="preserve"> </w:t>
      </w:r>
      <w:r w:rsidR="009F16A2" w:rsidRPr="003478A6">
        <w:rPr>
          <w:rFonts w:ascii="Arial" w:hAnsi="Arial" w:cs="Arial"/>
          <w:sz w:val="20"/>
          <w:szCs w:val="20"/>
        </w:rPr>
        <w:t>in</w:t>
      </w:r>
      <w:r w:rsidR="00C445FB" w:rsidRPr="003478A6">
        <w:rPr>
          <w:rFonts w:ascii="Arial" w:hAnsi="Arial" w:cs="Arial"/>
          <w:sz w:val="20"/>
          <w:szCs w:val="20"/>
        </w:rPr>
        <w:t xml:space="preserve">to </w:t>
      </w:r>
      <w:r w:rsidR="009F16A2" w:rsidRPr="003478A6">
        <w:rPr>
          <w:rFonts w:ascii="Arial" w:hAnsi="Arial" w:cs="Arial"/>
          <w:sz w:val="20"/>
          <w:szCs w:val="20"/>
        </w:rPr>
        <w:t>step-by-step s</w:t>
      </w:r>
      <w:r w:rsidR="00C445FB" w:rsidRPr="003478A6">
        <w:rPr>
          <w:rFonts w:ascii="Arial" w:hAnsi="Arial" w:cs="Arial"/>
          <w:sz w:val="20"/>
          <w:szCs w:val="20"/>
        </w:rPr>
        <w:t>cripts</w:t>
      </w:r>
    </w:p>
    <w:p w:rsidR="00AF36FD" w:rsidRPr="003478A6" w:rsidRDefault="00AF36FD" w:rsidP="00CD6F34">
      <w:pPr>
        <w:pStyle w:val="ListParagraph"/>
        <w:numPr>
          <w:ilvl w:val="0"/>
          <w:numId w:val="10"/>
        </w:numPr>
        <w:jc w:val="both"/>
        <w:rPr>
          <w:rFonts w:ascii="Arial" w:hAnsi="Arial" w:cs="Arial"/>
          <w:sz w:val="20"/>
          <w:szCs w:val="20"/>
        </w:rPr>
      </w:pPr>
      <w:r w:rsidRPr="003478A6">
        <w:rPr>
          <w:rFonts w:ascii="Arial" w:hAnsi="Arial" w:cs="Arial"/>
          <w:sz w:val="20"/>
          <w:szCs w:val="20"/>
        </w:rPr>
        <w:t>Insert keyword</w:t>
      </w:r>
      <w:r w:rsidR="00476C41" w:rsidRPr="003478A6">
        <w:rPr>
          <w:rFonts w:ascii="Arial" w:hAnsi="Arial" w:cs="Arial"/>
          <w:sz w:val="20"/>
          <w:szCs w:val="20"/>
        </w:rPr>
        <w:t>s</w:t>
      </w:r>
      <w:r w:rsidRPr="003478A6">
        <w:rPr>
          <w:rFonts w:ascii="Arial" w:hAnsi="Arial" w:cs="Arial"/>
          <w:sz w:val="20"/>
          <w:szCs w:val="20"/>
        </w:rPr>
        <w:t xml:space="preserve"> during </w:t>
      </w:r>
      <w:r w:rsidR="009F16A2" w:rsidRPr="003478A6">
        <w:rPr>
          <w:rFonts w:ascii="Arial" w:hAnsi="Arial" w:cs="Arial"/>
          <w:sz w:val="20"/>
          <w:szCs w:val="20"/>
        </w:rPr>
        <w:t xml:space="preserve">the </w:t>
      </w:r>
      <w:r w:rsidRPr="003478A6">
        <w:rPr>
          <w:rFonts w:ascii="Arial" w:hAnsi="Arial" w:cs="Arial"/>
          <w:sz w:val="20"/>
          <w:szCs w:val="20"/>
        </w:rPr>
        <w:t>recording</w:t>
      </w:r>
    </w:p>
    <w:p w:rsidR="00224035" w:rsidRPr="003478A6" w:rsidRDefault="00224035" w:rsidP="00CD6F34">
      <w:pPr>
        <w:pStyle w:val="ListParagraph"/>
        <w:numPr>
          <w:ilvl w:val="0"/>
          <w:numId w:val="10"/>
        </w:numPr>
        <w:jc w:val="both"/>
        <w:rPr>
          <w:rFonts w:ascii="Arial" w:hAnsi="Arial" w:cs="Arial"/>
          <w:sz w:val="20"/>
          <w:szCs w:val="20"/>
        </w:rPr>
      </w:pPr>
      <w:r w:rsidRPr="003478A6">
        <w:rPr>
          <w:rFonts w:ascii="Arial" w:hAnsi="Arial" w:cs="Arial"/>
          <w:sz w:val="20"/>
          <w:szCs w:val="20"/>
        </w:rPr>
        <w:t xml:space="preserve">Edit </w:t>
      </w:r>
      <w:r w:rsidR="002D6E7B">
        <w:rPr>
          <w:rFonts w:ascii="Arial" w:hAnsi="Arial" w:cs="Arial"/>
          <w:sz w:val="20"/>
          <w:szCs w:val="20"/>
        </w:rPr>
        <w:t>test scripts</w:t>
      </w:r>
      <w:r w:rsidRPr="003478A6">
        <w:rPr>
          <w:rFonts w:ascii="Arial" w:hAnsi="Arial" w:cs="Arial"/>
          <w:sz w:val="20"/>
          <w:szCs w:val="20"/>
        </w:rPr>
        <w:t xml:space="preserve"> during </w:t>
      </w:r>
      <w:r w:rsidR="009F16A2" w:rsidRPr="003478A6">
        <w:rPr>
          <w:rFonts w:ascii="Arial" w:hAnsi="Arial" w:cs="Arial"/>
          <w:sz w:val="20"/>
          <w:szCs w:val="20"/>
        </w:rPr>
        <w:t xml:space="preserve">the </w:t>
      </w:r>
      <w:r w:rsidRPr="003478A6">
        <w:rPr>
          <w:rFonts w:ascii="Arial" w:hAnsi="Arial" w:cs="Arial"/>
          <w:sz w:val="20"/>
          <w:szCs w:val="20"/>
        </w:rPr>
        <w:t>recording</w:t>
      </w:r>
    </w:p>
    <w:p w:rsidR="00AF36FD" w:rsidRPr="003478A6" w:rsidRDefault="00AF36FD" w:rsidP="00CD6F34">
      <w:pPr>
        <w:pStyle w:val="ListParagraph"/>
        <w:ind w:left="2160"/>
        <w:jc w:val="both"/>
        <w:rPr>
          <w:rFonts w:ascii="Arial" w:hAnsi="Arial" w:cs="Arial"/>
          <w:sz w:val="20"/>
          <w:szCs w:val="20"/>
        </w:rPr>
      </w:pPr>
    </w:p>
    <w:p w:rsidR="00AF36FD" w:rsidRPr="003478A6" w:rsidRDefault="00AF36FD"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Spy</w:t>
      </w:r>
    </w:p>
    <w:p w:rsidR="00544927" w:rsidRPr="003478A6" w:rsidRDefault="00544927" w:rsidP="00CD6F34">
      <w:pPr>
        <w:pStyle w:val="ListParagraph"/>
        <w:numPr>
          <w:ilvl w:val="0"/>
          <w:numId w:val="10"/>
        </w:numPr>
        <w:jc w:val="both"/>
        <w:rPr>
          <w:rFonts w:ascii="Arial" w:hAnsi="Arial" w:cs="Arial"/>
          <w:sz w:val="20"/>
          <w:szCs w:val="20"/>
        </w:rPr>
      </w:pPr>
      <w:r w:rsidRPr="003478A6">
        <w:rPr>
          <w:rFonts w:ascii="Arial" w:hAnsi="Arial" w:cs="Arial"/>
          <w:sz w:val="20"/>
          <w:szCs w:val="20"/>
        </w:rPr>
        <w:t>Build Application Repository</w:t>
      </w:r>
    </w:p>
    <w:p w:rsidR="00AF36FD" w:rsidRPr="003478A6" w:rsidRDefault="0006240B" w:rsidP="00590802">
      <w:pPr>
        <w:pStyle w:val="ListParagraph"/>
        <w:numPr>
          <w:ilvl w:val="0"/>
          <w:numId w:val="10"/>
        </w:numPr>
        <w:jc w:val="both"/>
        <w:rPr>
          <w:rFonts w:ascii="Arial" w:hAnsi="Arial" w:cs="Arial"/>
          <w:sz w:val="20"/>
          <w:szCs w:val="20"/>
        </w:rPr>
      </w:pPr>
      <w:r w:rsidRPr="003478A6">
        <w:rPr>
          <w:rFonts w:ascii="Arial" w:hAnsi="Arial" w:cs="Arial"/>
          <w:sz w:val="20"/>
          <w:szCs w:val="20"/>
        </w:rPr>
        <w:t xml:space="preserve">Recognize </w:t>
      </w:r>
      <w:r w:rsidR="00544927" w:rsidRPr="003478A6">
        <w:rPr>
          <w:rFonts w:ascii="Arial" w:hAnsi="Arial" w:cs="Arial"/>
          <w:sz w:val="20"/>
          <w:szCs w:val="20"/>
        </w:rPr>
        <w:t xml:space="preserve">the </w:t>
      </w:r>
      <w:r w:rsidRPr="003478A6">
        <w:rPr>
          <w:rFonts w:ascii="Arial" w:hAnsi="Arial" w:cs="Arial"/>
          <w:sz w:val="20"/>
          <w:szCs w:val="20"/>
        </w:rPr>
        <w:t xml:space="preserve">application </w:t>
      </w:r>
      <w:r w:rsidR="00590802" w:rsidRPr="003478A6">
        <w:rPr>
          <w:rFonts w:ascii="Arial" w:hAnsi="Arial" w:cs="Arial"/>
          <w:sz w:val="20"/>
          <w:szCs w:val="20"/>
        </w:rPr>
        <w:t>UI objects</w:t>
      </w:r>
    </w:p>
    <w:p w:rsidR="0006240B" w:rsidRPr="003478A6" w:rsidRDefault="00590802" w:rsidP="00590802">
      <w:pPr>
        <w:pStyle w:val="ListParagraph"/>
        <w:numPr>
          <w:ilvl w:val="0"/>
          <w:numId w:val="10"/>
        </w:numPr>
        <w:jc w:val="both"/>
        <w:rPr>
          <w:rFonts w:ascii="Arial" w:hAnsi="Arial" w:cs="Arial"/>
          <w:sz w:val="20"/>
          <w:szCs w:val="20"/>
        </w:rPr>
      </w:pPr>
      <w:r w:rsidRPr="003478A6">
        <w:rPr>
          <w:rFonts w:ascii="Arial" w:hAnsi="Arial" w:cs="Arial"/>
          <w:sz w:val="20"/>
          <w:szCs w:val="20"/>
        </w:rPr>
        <w:t>Update the object properties</w:t>
      </w:r>
    </w:p>
    <w:p w:rsidR="00AF36FD" w:rsidRPr="003478A6" w:rsidRDefault="0006240B" w:rsidP="00CD6F34">
      <w:pPr>
        <w:pStyle w:val="ListParagraph"/>
        <w:numPr>
          <w:ilvl w:val="0"/>
          <w:numId w:val="10"/>
        </w:numPr>
        <w:jc w:val="both"/>
        <w:rPr>
          <w:rFonts w:ascii="Arial" w:hAnsi="Arial" w:cs="Arial"/>
          <w:sz w:val="20"/>
          <w:szCs w:val="20"/>
        </w:rPr>
      </w:pPr>
      <w:r w:rsidRPr="003478A6">
        <w:rPr>
          <w:rFonts w:ascii="Arial" w:hAnsi="Arial" w:cs="Arial"/>
          <w:sz w:val="20"/>
          <w:szCs w:val="20"/>
        </w:rPr>
        <w:t>S</w:t>
      </w:r>
      <w:r w:rsidR="00544927" w:rsidRPr="003478A6">
        <w:rPr>
          <w:rFonts w:ascii="Arial" w:hAnsi="Arial" w:cs="Arial"/>
          <w:sz w:val="20"/>
          <w:szCs w:val="20"/>
        </w:rPr>
        <w:t>tore the</w:t>
      </w:r>
      <w:r w:rsidRPr="003478A6">
        <w:rPr>
          <w:rFonts w:ascii="Arial" w:hAnsi="Arial" w:cs="Arial"/>
          <w:sz w:val="20"/>
          <w:szCs w:val="20"/>
        </w:rPr>
        <w:t xml:space="preserve"> objects </w:t>
      </w:r>
      <w:r w:rsidR="00544927" w:rsidRPr="003478A6">
        <w:rPr>
          <w:rFonts w:ascii="Arial" w:hAnsi="Arial" w:cs="Arial"/>
          <w:sz w:val="20"/>
          <w:szCs w:val="20"/>
        </w:rPr>
        <w:t xml:space="preserve">into </w:t>
      </w:r>
      <w:r w:rsidR="00590802" w:rsidRPr="003478A6">
        <w:rPr>
          <w:rFonts w:ascii="Arial" w:hAnsi="Arial" w:cs="Arial"/>
          <w:sz w:val="20"/>
          <w:szCs w:val="20"/>
        </w:rPr>
        <w:t>r</w:t>
      </w:r>
      <w:r w:rsidRPr="003478A6">
        <w:rPr>
          <w:rFonts w:ascii="Arial" w:hAnsi="Arial" w:cs="Arial"/>
          <w:sz w:val="20"/>
          <w:szCs w:val="20"/>
        </w:rPr>
        <w:t>epository</w:t>
      </w:r>
    </w:p>
    <w:p w:rsidR="0006240B" w:rsidRPr="003478A6" w:rsidRDefault="00544927" w:rsidP="00CD6F34">
      <w:pPr>
        <w:pStyle w:val="ListParagraph"/>
        <w:numPr>
          <w:ilvl w:val="0"/>
          <w:numId w:val="10"/>
        </w:numPr>
        <w:jc w:val="both"/>
        <w:rPr>
          <w:rFonts w:ascii="Arial" w:hAnsi="Arial" w:cs="Arial"/>
          <w:sz w:val="20"/>
          <w:szCs w:val="20"/>
        </w:rPr>
      </w:pPr>
      <w:r w:rsidRPr="003478A6">
        <w:rPr>
          <w:rFonts w:ascii="Arial" w:hAnsi="Arial" w:cs="Arial"/>
          <w:sz w:val="20"/>
          <w:szCs w:val="20"/>
        </w:rPr>
        <w:t>Utilize</w:t>
      </w:r>
      <w:r w:rsidR="0006240B" w:rsidRPr="003478A6">
        <w:rPr>
          <w:rFonts w:ascii="Arial" w:hAnsi="Arial" w:cs="Arial"/>
          <w:sz w:val="20"/>
          <w:szCs w:val="20"/>
        </w:rPr>
        <w:t xml:space="preserve"> th</w:t>
      </w:r>
      <w:r w:rsidR="009A091F" w:rsidRPr="003478A6">
        <w:rPr>
          <w:rFonts w:ascii="Arial" w:hAnsi="Arial" w:cs="Arial"/>
          <w:sz w:val="20"/>
          <w:szCs w:val="20"/>
        </w:rPr>
        <w:t>e</w:t>
      </w:r>
      <w:r w:rsidR="0006240B" w:rsidRPr="003478A6">
        <w:rPr>
          <w:rFonts w:ascii="Arial" w:hAnsi="Arial" w:cs="Arial"/>
          <w:sz w:val="20"/>
          <w:szCs w:val="20"/>
        </w:rPr>
        <w:t xml:space="preserve"> objects to develop </w:t>
      </w:r>
      <w:r w:rsidR="002D6E7B">
        <w:rPr>
          <w:rFonts w:ascii="Arial" w:hAnsi="Arial" w:cs="Arial"/>
          <w:sz w:val="20"/>
          <w:szCs w:val="20"/>
        </w:rPr>
        <w:t>test scripts</w:t>
      </w:r>
    </w:p>
    <w:p w:rsidR="00AF36FD" w:rsidRPr="003478A6" w:rsidRDefault="00AF36FD" w:rsidP="00CD6F34">
      <w:pPr>
        <w:pStyle w:val="ListParagraph"/>
        <w:ind w:left="2160"/>
        <w:jc w:val="both"/>
        <w:rPr>
          <w:rFonts w:ascii="Arial" w:hAnsi="Arial" w:cs="Arial"/>
          <w:sz w:val="20"/>
          <w:szCs w:val="20"/>
        </w:rPr>
      </w:pPr>
    </w:p>
    <w:p w:rsidR="00AF36FD" w:rsidRPr="003478A6" w:rsidRDefault="00AF36FD"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 xml:space="preserve">Playback </w:t>
      </w:r>
    </w:p>
    <w:p w:rsidR="00544927" w:rsidRPr="003478A6" w:rsidRDefault="00544927" w:rsidP="00CD6F34">
      <w:pPr>
        <w:pStyle w:val="ListParagraph"/>
        <w:numPr>
          <w:ilvl w:val="0"/>
          <w:numId w:val="10"/>
        </w:numPr>
        <w:jc w:val="both"/>
        <w:rPr>
          <w:rFonts w:ascii="Arial" w:hAnsi="Arial" w:cs="Arial"/>
          <w:sz w:val="20"/>
          <w:szCs w:val="20"/>
        </w:rPr>
      </w:pPr>
      <w:r w:rsidRPr="003478A6">
        <w:rPr>
          <w:rFonts w:ascii="Arial" w:hAnsi="Arial" w:cs="Arial"/>
          <w:sz w:val="20"/>
          <w:szCs w:val="20"/>
        </w:rPr>
        <w:t xml:space="preserve">Run </w:t>
      </w:r>
      <w:r w:rsidR="002D6E7B">
        <w:rPr>
          <w:rFonts w:ascii="Arial" w:hAnsi="Arial" w:cs="Arial"/>
          <w:sz w:val="20"/>
          <w:szCs w:val="20"/>
        </w:rPr>
        <w:t>test scripts</w:t>
      </w:r>
    </w:p>
    <w:p w:rsidR="0006240B" w:rsidRPr="003478A6" w:rsidRDefault="00544927" w:rsidP="00CD6F34">
      <w:pPr>
        <w:pStyle w:val="ListParagraph"/>
        <w:numPr>
          <w:ilvl w:val="0"/>
          <w:numId w:val="10"/>
        </w:numPr>
        <w:jc w:val="both"/>
        <w:rPr>
          <w:rFonts w:ascii="Arial" w:hAnsi="Arial" w:cs="Arial"/>
          <w:sz w:val="20"/>
          <w:szCs w:val="20"/>
        </w:rPr>
      </w:pPr>
      <w:r w:rsidRPr="003478A6">
        <w:rPr>
          <w:rFonts w:ascii="Arial" w:hAnsi="Arial" w:cs="Arial"/>
          <w:sz w:val="20"/>
          <w:szCs w:val="20"/>
        </w:rPr>
        <w:t>Edit</w:t>
      </w:r>
      <w:r w:rsidR="0006240B" w:rsidRPr="003478A6">
        <w:rPr>
          <w:rFonts w:ascii="Arial" w:hAnsi="Arial" w:cs="Arial"/>
          <w:sz w:val="20"/>
          <w:szCs w:val="20"/>
        </w:rPr>
        <w:t xml:space="preserve"> </w:t>
      </w:r>
      <w:r w:rsidR="002D6E7B">
        <w:rPr>
          <w:rFonts w:ascii="Arial" w:hAnsi="Arial" w:cs="Arial"/>
          <w:sz w:val="20"/>
          <w:szCs w:val="20"/>
        </w:rPr>
        <w:t>test scripts</w:t>
      </w:r>
      <w:r w:rsidR="0006240B" w:rsidRPr="003478A6">
        <w:rPr>
          <w:rFonts w:ascii="Arial" w:hAnsi="Arial" w:cs="Arial"/>
          <w:sz w:val="20"/>
          <w:szCs w:val="20"/>
        </w:rPr>
        <w:t xml:space="preserve"> </w:t>
      </w:r>
      <w:r w:rsidRPr="003478A6">
        <w:rPr>
          <w:rFonts w:ascii="Arial" w:hAnsi="Arial" w:cs="Arial"/>
          <w:sz w:val="20"/>
          <w:szCs w:val="20"/>
        </w:rPr>
        <w:t>per</w:t>
      </w:r>
      <w:r w:rsidR="0006240B" w:rsidRPr="003478A6">
        <w:rPr>
          <w:rFonts w:ascii="Arial" w:hAnsi="Arial" w:cs="Arial"/>
          <w:sz w:val="20"/>
          <w:szCs w:val="20"/>
        </w:rPr>
        <w:t xml:space="preserve"> </w:t>
      </w:r>
      <w:r w:rsidRPr="003478A6">
        <w:rPr>
          <w:rFonts w:ascii="Arial" w:hAnsi="Arial" w:cs="Arial"/>
          <w:sz w:val="20"/>
          <w:szCs w:val="20"/>
        </w:rPr>
        <w:t xml:space="preserve">testing </w:t>
      </w:r>
      <w:r w:rsidR="0006240B" w:rsidRPr="003478A6">
        <w:rPr>
          <w:rFonts w:ascii="Arial" w:hAnsi="Arial" w:cs="Arial"/>
          <w:sz w:val="20"/>
          <w:szCs w:val="20"/>
        </w:rPr>
        <w:t>purpose</w:t>
      </w:r>
    </w:p>
    <w:p w:rsidR="0006240B" w:rsidRPr="003478A6" w:rsidRDefault="0006240B" w:rsidP="00CD6F34">
      <w:pPr>
        <w:pStyle w:val="ListParagraph"/>
        <w:numPr>
          <w:ilvl w:val="0"/>
          <w:numId w:val="10"/>
        </w:numPr>
        <w:jc w:val="both"/>
        <w:rPr>
          <w:rFonts w:ascii="Arial" w:hAnsi="Arial" w:cs="Arial"/>
          <w:sz w:val="20"/>
          <w:szCs w:val="20"/>
        </w:rPr>
      </w:pPr>
      <w:r w:rsidRPr="003478A6">
        <w:rPr>
          <w:rFonts w:ascii="Arial" w:hAnsi="Arial" w:cs="Arial"/>
          <w:sz w:val="20"/>
          <w:szCs w:val="20"/>
        </w:rPr>
        <w:t>Run</w:t>
      </w:r>
      <w:r w:rsidR="00544927" w:rsidRPr="003478A6">
        <w:rPr>
          <w:rFonts w:ascii="Arial" w:hAnsi="Arial" w:cs="Arial"/>
          <w:sz w:val="20"/>
          <w:szCs w:val="20"/>
        </w:rPr>
        <w:t xml:space="preserve"> </w:t>
      </w:r>
      <w:r w:rsidR="002D6E7B">
        <w:rPr>
          <w:rFonts w:ascii="Arial" w:hAnsi="Arial" w:cs="Arial"/>
          <w:sz w:val="20"/>
          <w:szCs w:val="20"/>
        </w:rPr>
        <w:t>test scripts</w:t>
      </w:r>
      <w:r w:rsidRPr="003478A6">
        <w:rPr>
          <w:rFonts w:ascii="Arial" w:hAnsi="Arial" w:cs="Arial"/>
          <w:sz w:val="20"/>
          <w:szCs w:val="20"/>
        </w:rPr>
        <w:t xml:space="preserve"> on multiple </w:t>
      </w:r>
      <w:r w:rsidR="002B447F" w:rsidRPr="003478A6">
        <w:rPr>
          <w:rFonts w:ascii="Arial" w:hAnsi="Arial" w:cs="Arial"/>
          <w:sz w:val="20"/>
          <w:szCs w:val="20"/>
        </w:rPr>
        <w:t xml:space="preserve">web </w:t>
      </w:r>
      <w:r w:rsidRPr="003478A6">
        <w:rPr>
          <w:rFonts w:ascii="Arial" w:hAnsi="Arial" w:cs="Arial"/>
          <w:sz w:val="20"/>
          <w:szCs w:val="20"/>
        </w:rPr>
        <w:t>browsers</w:t>
      </w:r>
      <w:r w:rsidR="00590802" w:rsidRPr="003478A6">
        <w:rPr>
          <w:rFonts w:ascii="Arial" w:hAnsi="Arial" w:cs="Arial"/>
          <w:sz w:val="20"/>
          <w:szCs w:val="20"/>
        </w:rPr>
        <w:t>/</w:t>
      </w:r>
      <w:r w:rsidRPr="003478A6">
        <w:rPr>
          <w:rFonts w:ascii="Arial" w:hAnsi="Arial" w:cs="Arial"/>
          <w:sz w:val="20"/>
          <w:szCs w:val="20"/>
        </w:rPr>
        <w:t>devices</w:t>
      </w:r>
      <w:r w:rsidR="00590802" w:rsidRPr="003478A6">
        <w:rPr>
          <w:rFonts w:ascii="Arial" w:hAnsi="Arial" w:cs="Arial"/>
          <w:sz w:val="20"/>
          <w:szCs w:val="20"/>
        </w:rPr>
        <w:t>/</w:t>
      </w:r>
      <w:r w:rsidRPr="003478A6">
        <w:rPr>
          <w:rFonts w:ascii="Arial" w:hAnsi="Arial" w:cs="Arial"/>
          <w:sz w:val="20"/>
          <w:szCs w:val="20"/>
        </w:rPr>
        <w:t>platforms</w:t>
      </w:r>
    </w:p>
    <w:p w:rsidR="00263C10" w:rsidRPr="003478A6" w:rsidRDefault="00227EE0" w:rsidP="00CD6F34">
      <w:pPr>
        <w:pStyle w:val="ListParagraph"/>
        <w:numPr>
          <w:ilvl w:val="0"/>
          <w:numId w:val="10"/>
        </w:numPr>
        <w:jc w:val="both"/>
        <w:rPr>
          <w:rFonts w:ascii="Arial" w:hAnsi="Arial" w:cs="Arial"/>
          <w:sz w:val="20"/>
          <w:szCs w:val="20"/>
        </w:rPr>
      </w:pPr>
      <w:r w:rsidRPr="003478A6">
        <w:rPr>
          <w:rFonts w:ascii="Arial" w:hAnsi="Arial" w:cs="Arial"/>
          <w:sz w:val="20"/>
          <w:szCs w:val="20"/>
        </w:rPr>
        <w:t>Use TCP/IP connection</w:t>
      </w:r>
      <w:r w:rsidR="00544927" w:rsidRPr="003478A6">
        <w:rPr>
          <w:rFonts w:ascii="Arial" w:hAnsi="Arial" w:cs="Arial"/>
          <w:sz w:val="20"/>
          <w:szCs w:val="20"/>
        </w:rPr>
        <w:t xml:space="preserve"> for simultaneous test</w:t>
      </w:r>
      <w:r w:rsidR="00812E3A" w:rsidRPr="003478A6">
        <w:rPr>
          <w:rFonts w:ascii="Arial" w:hAnsi="Arial" w:cs="Arial"/>
          <w:sz w:val="20"/>
          <w:szCs w:val="20"/>
        </w:rPr>
        <w:t>s</w:t>
      </w:r>
    </w:p>
    <w:p w:rsidR="00224035" w:rsidRPr="003478A6" w:rsidRDefault="00224035" w:rsidP="00CD6F34">
      <w:pPr>
        <w:pStyle w:val="ListParagraph"/>
        <w:ind w:left="1440"/>
        <w:jc w:val="both"/>
        <w:rPr>
          <w:rFonts w:ascii="Arial" w:hAnsi="Arial" w:cs="Arial"/>
          <w:sz w:val="20"/>
          <w:szCs w:val="20"/>
        </w:rPr>
      </w:pPr>
    </w:p>
    <w:p w:rsidR="00224035" w:rsidRPr="003478A6" w:rsidRDefault="00224035"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Keyword</w:t>
      </w:r>
      <w:r w:rsidR="00590802" w:rsidRPr="003478A6">
        <w:rPr>
          <w:rFonts w:ascii="Arial" w:hAnsi="Arial" w:cs="Arial"/>
          <w:b/>
          <w:sz w:val="20"/>
          <w:szCs w:val="20"/>
        </w:rPr>
        <w:t>/</w:t>
      </w:r>
      <w:r w:rsidRPr="003478A6">
        <w:rPr>
          <w:rFonts w:ascii="Arial" w:hAnsi="Arial" w:cs="Arial"/>
          <w:b/>
          <w:noProof/>
          <w:sz w:val="20"/>
          <w:szCs w:val="20"/>
        </w:rPr>
        <w:t>Data</w:t>
      </w:r>
      <w:r w:rsidR="00564AB3" w:rsidRPr="003478A6">
        <w:rPr>
          <w:rFonts w:ascii="Arial" w:hAnsi="Arial" w:cs="Arial"/>
          <w:b/>
          <w:noProof/>
          <w:sz w:val="20"/>
          <w:szCs w:val="20"/>
        </w:rPr>
        <w:t>-</w:t>
      </w:r>
      <w:r w:rsidRPr="003478A6">
        <w:rPr>
          <w:rFonts w:ascii="Arial" w:hAnsi="Arial" w:cs="Arial"/>
          <w:b/>
          <w:noProof/>
          <w:sz w:val="20"/>
          <w:szCs w:val="20"/>
        </w:rPr>
        <w:t>driven</w:t>
      </w:r>
    </w:p>
    <w:p w:rsidR="00224035" w:rsidRPr="003478A6" w:rsidRDefault="00224035" w:rsidP="00CD6F34">
      <w:pPr>
        <w:pStyle w:val="ListParagraph"/>
        <w:numPr>
          <w:ilvl w:val="0"/>
          <w:numId w:val="11"/>
        </w:numPr>
        <w:jc w:val="both"/>
        <w:rPr>
          <w:rFonts w:ascii="Arial" w:hAnsi="Arial" w:cs="Arial"/>
          <w:sz w:val="20"/>
          <w:szCs w:val="20"/>
        </w:rPr>
      </w:pPr>
      <w:r w:rsidRPr="003478A6">
        <w:rPr>
          <w:rFonts w:ascii="Arial" w:hAnsi="Arial" w:cs="Arial"/>
          <w:sz w:val="20"/>
          <w:szCs w:val="20"/>
        </w:rPr>
        <w:t xml:space="preserve">Use </w:t>
      </w:r>
      <w:r w:rsidR="00AE3525" w:rsidRPr="003478A6">
        <w:rPr>
          <w:rFonts w:ascii="Arial" w:hAnsi="Arial" w:cs="Arial"/>
          <w:sz w:val="20"/>
          <w:szCs w:val="20"/>
        </w:rPr>
        <w:t>k</w:t>
      </w:r>
      <w:r w:rsidR="003E7369" w:rsidRPr="003478A6">
        <w:rPr>
          <w:rFonts w:ascii="Arial" w:hAnsi="Arial" w:cs="Arial"/>
          <w:sz w:val="20"/>
          <w:szCs w:val="20"/>
        </w:rPr>
        <w:t xml:space="preserve">eyword </w:t>
      </w:r>
      <w:r w:rsidR="003260A0" w:rsidRPr="003478A6">
        <w:rPr>
          <w:rFonts w:ascii="Arial" w:hAnsi="Arial" w:cs="Arial"/>
          <w:sz w:val="20"/>
          <w:szCs w:val="20"/>
        </w:rPr>
        <w:t>in</w:t>
      </w:r>
      <w:r w:rsidR="003E7369" w:rsidRPr="003478A6">
        <w:rPr>
          <w:rFonts w:ascii="Arial" w:hAnsi="Arial" w:cs="Arial"/>
          <w:sz w:val="20"/>
          <w:szCs w:val="20"/>
        </w:rPr>
        <w:t xml:space="preserve"> </w:t>
      </w:r>
      <w:r w:rsidRPr="003478A6">
        <w:rPr>
          <w:rFonts w:ascii="Arial" w:hAnsi="Arial" w:cs="Arial"/>
          <w:sz w:val="20"/>
          <w:szCs w:val="20"/>
        </w:rPr>
        <w:t>English</w:t>
      </w:r>
      <w:r w:rsidR="003260A0" w:rsidRPr="003478A6">
        <w:rPr>
          <w:rFonts w:ascii="Arial" w:hAnsi="Arial" w:cs="Arial"/>
          <w:sz w:val="20"/>
          <w:szCs w:val="20"/>
        </w:rPr>
        <w:t xml:space="preserve"> </w:t>
      </w:r>
      <w:r w:rsidR="00544927" w:rsidRPr="003478A6">
        <w:rPr>
          <w:rFonts w:ascii="Arial" w:hAnsi="Arial" w:cs="Arial"/>
          <w:sz w:val="20"/>
          <w:szCs w:val="20"/>
        </w:rPr>
        <w:t xml:space="preserve">requiring </w:t>
      </w:r>
      <w:r w:rsidR="00AE3525" w:rsidRPr="003478A6">
        <w:rPr>
          <w:rFonts w:ascii="Arial" w:hAnsi="Arial" w:cs="Arial"/>
          <w:sz w:val="20"/>
          <w:szCs w:val="20"/>
        </w:rPr>
        <w:t xml:space="preserve">minimal </w:t>
      </w:r>
      <w:r w:rsidR="00544927" w:rsidRPr="003478A6">
        <w:rPr>
          <w:rFonts w:ascii="Arial" w:hAnsi="Arial" w:cs="Arial"/>
          <w:sz w:val="20"/>
          <w:szCs w:val="20"/>
        </w:rPr>
        <w:t>scripting language skill</w:t>
      </w:r>
    </w:p>
    <w:p w:rsidR="009F5493" w:rsidRPr="003478A6" w:rsidRDefault="009F5493" w:rsidP="00CD6F34">
      <w:pPr>
        <w:pStyle w:val="ListParagraph"/>
        <w:numPr>
          <w:ilvl w:val="0"/>
          <w:numId w:val="11"/>
        </w:numPr>
        <w:jc w:val="both"/>
        <w:rPr>
          <w:rFonts w:ascii="Arial" w:hAnsi="Arial" w:cs="Arial"/>
          <w:sz w:val="20"/>
          <w:szCs w:val="20"/>
        </w:rPr>
      </w:pPr>
      <w:r w:rsidRPr="003478A6">
        <w:rPr>
          <w:rFonts w:ascii="Arial" w:hAnsi="Arial" w:cs="Arial"/>
          <w:sz w:val="20"/>
          <w:szCs w:val="20"/>
        </w:rPr>
        <w:t xml:space="preserve">Support </w:t>
      </w:r>
      <w:r w:rsidR="00AE3525" w:rsidRPr="003478A6">
        <w:rPr>
          <w:rFonts w:ascii="Arial" w:hAnsi="Arial" w:cs="Arial"/>
          <w:sz w:val="20"/>
          <w:szCs w:val="20"/>
        </w:rPr>
        <w:t>t</w:t>
      </w:r>
      <w:r w:rsidR="00AE2F98" w:rsidRPr="003478A6">
        <w:rPr>
          <w:rFonts w:ascii="Arial" w:hAnsi="Arial" w:cs="Arial"/>
          <w:sz w:val="20"/>
          <w:szCs w:val="20"/>
        </w:rPr>
        <w:t>est script</w:t>
      </w:r>
      <w:r w:rsidRPr="003478A6">
        <w:rPr>
          <w:rFonts w:ascii="Arial" w:hAnsi="Arial" w:cs="Arial"/>
          <w:sz w:val="20"/>
          <w:szCs w:val="20"/>
        </w:rPr>
        <w:t xml:space="preserve"> creation in Java</w:t>
      </w:r>
      <w:r w:rsidR="00C0094B" w:rsidRPr="003478A6">
        <w:rPr>
          <w:rFonts w:ascii="Arial" w:hAnsi="Arial" w:cs="Arial"/>
          <w:sz w:val="20"/>
          <w:szCs w:val="20"/>
        </w:rPr>
        <w:t>Script</w:t>
      </w:r>
    </w:p>
    <w:p w:rsidR="009F5493" w:rsidRPr="003478A6" w:rsidRDefault="00544927" w:rsidP="00CD6F34">
      <w:pPr>
        <w:pStyle w:val="ListParagraph"/>
        <w:numPr>
          <w:ilvl w:val="0"/>
          <w:numId w:val="11"/>
        </w:numPr>
        <w:jc w:val="both"/>
        <w:rPr>
          <w:rFonts w:ascii="Arial" w:hAnsi="Arial" w:cs="Arial"/>
          <w:sz w:val="20"/>
          <w:szCs w:val="20"/>
        </w:rPr>
      </w:pPr>
      <w:r w:rsidRPr="003478A6">
        <w:rPr>
          <w:rFonts w:ascii="Arial" w:hAnsi="Arial" w:cs="Arial"/>
          <w:sz w:val="20"/>
          <w:szCs w:val="20"/>
        </w:rPr>
        <w:t xml:space="preserve">Support data </w:t>
      </w:r>
      <w:r w:rsidR="009F5493" w:rsidRPr="003478A6">
        <w:rPr>
          <w:rFonts w:ascii="Arial" w:hAnsi="Arial" w:cs="Arial"/>
          <w:sz w:val="20"/>
          <w:szCs w:val="20"/>
        </w:rPr>
        <w:t>in</w:t>
      </w:r>
      <w:r w:rsidR="00224035" w:rsidRPr="003478A6">
        <w:rPr>
          <w:rFonts w:ascii="Arial" w:hAnsi="Arial" w:cs="Arial"/>
          <w:sz w:val="20"/>
          <w:szCs w:val="20"/>
        </w:rPr>
        <w:t xml:space="preserve"> CSV, Excel, XML, </w:t>
      </w:r>
      <w:r w:rsidR="009F5493" w:rsidRPr="003478A6">
        <w:rPr>
          <w:rFonts w:ascii="Arial" w:hAnsi="Arial" w:cs="Arial"/>
          <w:sz w:val="20"/>
          <w:szCs w:val="20"/>
        </w:rPr>
        <w:t>and DB</w:t>
      </w:r>
    </w:p>
    <w:p w:rsidR="00726A62" w:rsidRPr="003478A6" w:rsidRDefault="00726A62" w:rsidP="00CD6F34">
      <w:pPr>
        <w:pStyle w:val="ListParagraph"/>
        <w:ind w:left="2160"/>
        <w:jc w:val="both"/>
        <w:rPr>
          <w:rFonts w:ascii="Arial" w:hAnsi="Arial" w:cs="Arial"/>
        </w:rPr>
      </w:pPr>
    </w:p>
    <w:p w:rsidR="00726A62" w:rsidRPr="003478A6" w:rsidRDefault="004F1485"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 xml:space="preserve">Object </w:t>
      </w:r>
      <w:r w:rsidR="00726A62" w:rsidRPr="003478A6">
        <w:rPr>
          <w:rFonts w:ascii="Arial" w:hAnsi="Arial" w:cs="Arial"/>
          <w:b/>
          <w:sz w:val="20"/>
          <w:szCs w:val="20"/>
        </w:rPr>
        <w:t>Repository</w:t>
      </w:r>
    </w:p>
    <w:p w:rsidR="00726A62" w:rsidRPr="003478A6" w:rsidRDefault="00726A62"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Recognize </w:t>
      </w:r>
      <w:r w:rsidR="004F1485" w:rsidRPr="003478A6">
        <w:rPr>
          <w:rFonts w:ascii="Arial" w:hAnsi="Arial" w:cs="Arial"/>
          <w:sz w:val="20"/>
          <w:szCs w:val="20"/>
        </w:rPr>
        <w:t xml:space="preserve">objects </w:t>
      </w:r>
      <w:r w:rsidRPr="003478A6">
        <w:rPr>
          <w:rFonts w:ascii="Arial" w:hAnsi="Arial" w:cs="Arial"/>
          <w:sz w:val="20"/>
          <w:szCs w:val="20"/>
        </w:rPr>
        <w:t xml:space="preserve">and </w:t>
      </w:r>
      <w:r w:rsidR="004F1485" w:rsidRPr="003478A6">
        <w:rPr>
          <w:rFonts w:ascii="Arial" w:hAnsi="Arial" w:cs="Arial"/>
          <w:sz w:val="20"/>
          <w:szCs w:val="20"/>
        </w:rPr>
        <w:t>their</w:t>
      </w:r>
      <w:r w:rsidRPr="003478A6">
        <w:rPr>
          <w:rFonts w:ascii="Arial" w:hAnsi="Arial" w:cs="Arial"/>
          <w:sz w:val="20"/>
          <w:szCs w:val="20"/>
        </w:rPr>
        <w:t xml:space="preserve"> attributes during </w:t>
      </w:r>
      <w:r w:rsidR="009F5493" w:rsidRPr="003478A6">
        <w:rPr>
          <w:rFonts w:ascii="Arial" w:hAnsi="Arial" w:cs="Arial"/>
          <w:sz w:val="20"/>
          <w:szCs w:val="20"/>
        </w:rPr>
        <w:t xml:space="preserve">the </w:t>
      </w:r>
      <w:r w:rsidRPr="003478A6">
        <w:rPr>
          <w:rFonts w:ascii="Arial" w:hAnsi="Arial" w:cs="Arial"/>
          <w:sz w:val="20"/>
          <w:szCs w:val="20"/>
        </w:rPr>
        <w:t>recording</w:t>
      </w:r>
    </w:p>
    <w:p w:rsidR="00726A62" w:rsidRPr="003478A6" w:rsidRDefault="00726A62" w:rsidP="00CD6F34">
      <w:pPr>
        <w:pStyle w:val="ListParagraph"/>
        <w:numPr>
          <w:ilvl w:val="0"/>
          <w:numId w:val="12"/>
        </w:numPr>
        <w:jc w:val="both"/>
        <w:rPr>
          <w:rFonts w:ascii="Arial" w:hAnsi="Arial" w:cs="Arial"/>
          <w:sz w:val="20"/>
          <w:szCs w:val="20"/>
        </w:rPr>
      </w:pPr>
      <w:r w:rsidRPr="003478A6">
        <w:rPr>
          <w:rFonts w:ascii="Arial" w:hAnsi="Arial" w:cs="Arial"/>
          <w:sz w:val="20"/>
          <w:szCs w:val="20"/>
        </w:rPr>
        <w:t>Insert</w:t>
      </w:r>
      <w:r w:rsidR="00590802" w:rsidRPr="003478A6">
        <w:rPr>
          <w:rFonts w:ascii="Arial" w:hAnsi="Arial" w:cs="Arial"/>
          <w:sz w:val="20"/>
          <w:szCs w:val="20"/>
        </w:rPr>
        <w:t>/</w:t>
      </w:r>
      <w:r w:rsidRPr="003478A6">
        <w:rPr>
          <w:rFonts w:ascii="Arial" w:hAnsi="Arial" w:cs="Arial"/>
          <w:sz w:val="20"/>
          <w:szCs w:val="20"/>
        </w:rPr>
        <w:t xml:space="preserve">update </w:t>
      </w:r>
      <w:r w:rsidR="009F5493" w:rsidRPr="003478A6">
        <w:rPr>
          <w:rFonts w:ascii="Arial" w:hAnsi="Arial" w:cs="Arial"/>
          <w:sz w:val="20"/>
          <w:szCs w:val="20"/>
        </w:rPr>
        <w:t xml:space="preserve">the </w:t>
      </w:r>
      <w:r w:rsidR="004F1485" w:rsidRPr="003478A6">
        <w:rPr>
          <w:rFonts w:ascii="Arial" w:hAnsi="Arial" w:cs="Arial"/>
          <w:sz w:val="20"/>
          <w:szCs w:val="20"/>
        </w:rPr>
        <w:t xml:space="preserve">object </w:t>
      </w:r>
      <w:r w:rsidRPr="003478A6">
        <w:rPr>
          <w:rFonts w:ascii="Arial" w:hAnsi="Arial" w:cs="Arial"/>
          <w:sz w:val="20"/>
          <w:szCs w:val="20"/>
        </w:rPr>
        <w:t>data</w:t>
      </w:r>
    </w:p>
    <w:p w:rsidR="00726A62" w:rsidRPr="003478A6" w:rsidRDefault="009F5493"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Manage the </w:t>
      </w:r>
      <w:r w:rsidR="004F1485" w:rsidRPr="003478A6">
        <w:rPr>
          <w:rFonts w:ascii="Arial" w:hAnsi="Arial" w:cs="Arial"/>
          <w:sz w:val="20"/>
          <w:szCs w:val="20"/>
        </w:rPr>
        <w:t>object r</w:t>
      </w:r>
      <w:r w:rsidR="00726A62" w:rsidRPr="003478A6">
        <w:rPr>
          <w:rFonts w:ascii="Arial" w:hAnsi="Arial" w:cs="Arial"/>
          <w:sz w:val="20"/>
          <w:szCs w:val="20"/>
        </w:rPr>
        <w:t>epository</w:t>
      </w:r>
    </w:p>
    <w:p w:rsidR="009F5493" w:rsidRPr="003478A6" w:rsidRDefault="009F5493" w:rsidP="00CD6F34">
      <w:pPr>
        <w:pStyle w:val="ListParagraph"/>
        <w:ind w:left="2160"/>
        <w:jc w:val="both"/>
        <w:rPr>
          <w:rFonts w:ascii="Arial" w:hAnsi="Arial" w:cs="Arial"/>
          <w:sz w:val="20"/>
          <w:szCs w:val="20"/>
        </w:rPr>
      </w:pPr>
    </w:p>
    <w:p w:rsidR="009F5493" w:rsidRPr="003478A6" w:rsidRDefault="009F5493" w:rsidP="00CD6F34">
      <w:pPr>
        <w:pStyle w:val="ListParagraph"/>
        <w:numPr>
          <w:ilvl w:val="0"/>
          <w:numId w:val="9"/>
        </w:numPr>
        <w:jc w:val="both"/>
        <w:rPr>
          <w:rFonts w:ascii="Arial" w:hAnsi="Arial" w:cs="Arial"/>
          <w:sz w:val="20"/>
          <w:szCs w:val="20"/>
        </w:rPr>
      </w:pPr>
      <w:r w:rsidRPr="003478A6">
        <w:rPr>
          <w:rFonts w:ascii="Arial" w:hAnsi="Arial" w:cs="Arial"/>
          <w:b/>
          <w:sz w:val="20"/>
          <w:szCs w:val="20"/>
        </w:rPr>
        <w:lastRenderedPageBreak/>
        <w:t>Validation</w:t>
      </w:r>
    </w:p>
    <w:p w:rsidR="009F5493" w:rsidRPr="003478A6" w:rsidRDefault="009F5493"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Validate the syntax during the </w:t>
      </w:r>
      <w:r w:rsidR="002D6E7B">
        <w:rPr>
          <w:rFonts w:ascii="Arial" w:hAnsi="Arial" w:cs="Arial"/>
          <w:sz w:val="20"/>
          <w:szCs w:val="20"/>
        </w:rPr>
        <w:t>t</w:t>
      </w:r>
      <w:r w:rsidR="00AE2F98" w:rsidRPr="003478A6">
        <w:rPr>
          <w:rFonts w:ascii="Arial" w:hAnsi="Arial" w:cs="Arial"/>
          <w:sz w:val="20"/>
          <w:szCs w:val="20"/>
        </w:rPr>
        <w:t>est script</w:t>
      </w:r>
      <w:r w:rsidRPr="003478A6">
        <w:rPr>
          <w:rFonts w:ascii="Arial" w:hAnsi="Arial" w:cs="Arial"/>
          <w:sz w:val="20"/>
          <w:szCs w:val="20"/>
        </w:rPr>
        <w:t xml:space="preserve"> creation</w:t>
      </w:r>
    </w:p>
    <w:p w:rsidR="009F5493" w:rsidRPr="003478A6" w:rsidRDefault="009F5493" w:rsidP="00CD6F34">
      <w:pPr>
        <w:pStyle w:val="ListParagraph"/>
        <w:numPr>
          <w:ilvl w:val="0"/>
          <w:numId w:val="12"/>
        </w:numPr>
        <w:jc w:val="both"/>
        <w:rPr>
          <w:rFonts w:ascii="Arial" w:hAnsi="Arial" w:cs="Arial"/>
          <w:sz w:val="20"/>
          <w:szCs w:val="20"/>
        </w:rPr>
      </w:pPr>
      <w:r w:rsidRPr="003478A6">
        <w:rPr>
          <w:rFonts w:ascii="Arial" w:hAnsi="Arial" w:cs="Arial"/>
          <w:sz w:val="20"/>
          <w:szCs w:val="20"/>
        </w:rPr>
        <w:t>Support various checkpoints</w:t>
      </w:r>
    </w:p>
    <w:p w:rsidR="009F5493" w:rsidRPr="003478A6" w:rsidRDefault="009F5493" w:rsidP="00CD6F34">
      <w:pPr>
        <w:pStyle w:val="ListParagraph"/>
        <w:numPr>
          <w:ilvl w:val="0"/>
          <w:numId w:val="12"/>
        </w:numPr>
        <w:jc w:val="both"/>
        <w:rPr>
          <w:rFonts w:ascii="Arial" w:hAnsi="Arial" w:cs="Arial"/>
          <w:sz w:val="20"/>
          <w:szCs w:val="20"/>
        </w:rPr>
      </w:pPr>
      <w:r w:rsidRPr="003478A6">
        <w:rPr>
          <w:rFonts w:ascii="Arial" w:hAnsi="Arial" w:cs="Arial"/>
          <w:sz w:val="20"/>
          <w:szCs w:val="20"/>
        </w:rPr>
        <w:t>Pinpoint failed steps with</w:t>
      </w:r>
      <w:r w:rsidR="00564AB3" w:rsidRPr="003478A6">
        <w:rPr>
          <w:rFonts w:ascii="Arial" w:hAnsi="Arial" w:cs="Arial"/>
          <w:sz w:val="20"/>
          <w:szCs w:val="20"/>
        </w:rPr>
        <w:t xml:space="preserve"> a</w:t>
      </w:r>
      <w:r w:rsidRPr="003478A6">
        <w:rPr>
          <w:rFonts w:ascii="Arial" w:hAnsi="Arial" w:cs="Arial"/>
          <w:sz w:val="20"/>
          <w:szCs w:val="20"/>
        </w:rPr>
        <w:t xml:space="preserve"> </w:t>
      </w:r>
      <w:r w:rsidRPr="003478A6">
        <w:rPr>
          <w:rFonts w:ascii="Arial" w:hAnsi="Arial" w:cs="Arial"/>
          <w:noProof/>
          <w:sz w:val="20"/>
          <w:szCs w:val="20"/>
        </w:rPr>
        <w:t>full</w:t>
      </w:r>
      <w:r w:rsidRPr="003478A6">
        <w:rPr>
          <w:rFonts w:ascii="Arial" w:hAnsi="Arial" w:cs="Arial"/>
          <w:sz w:val="20"/>
          <w:szCs w:val="20"/>
        </w:rPr>
        <w:t xml:space="preserve"> log</w:t>
      </w:r>
    </w:p>
    <w:p w:rsidR="009F5493" w:rsidRPr="003478A6" w:rsidRDefault="009F5493" w:rsidP="00CD6F34">
      <w:pPr>
        <w:pStyle w:val="ListParagraph"/>
        <w:numPr>
          <w:ilvl w:val="0"/>
          <w:numId w:val="12"/>
        </w:numPr>
        <w:jc w:val="both"/>
        <w:rPr>
          <w:rFonts w:ascii="Arial" w:hAnsi="Arial" w:cs="Arial"/>
          <w:sz w:val="20"/>
          <w:szCs w:val="20"/>
        </w:rPr>
      </w:pPr>
      <w:r w:rsidRPr="003478A6">
        <w:rPr>
          <w:rFonts w:ascii="Arial" w:hAnsi="Arial" w:cs="Arial"/>
          <w:sz w:val="20"/>
          <w:szCs w:val="20"/>
        </w:rPr>
        <w:t>Capture screenshots of the failed steps</w:t>
      </w:r>
    </w:p>
    <w:p w:rsidR="009F5493" w:rsidRPr="003478A6" w:rsidRDefault="009F5493" w:rsidP="00CD6F34">
      <w:pPr>
        <w:pStyle w:val="ListParagraph"/>
        <w:ind w:left="2160"/>
        <w:jc w:val="both"/>
        <w:rPr>
          <w:rFonts w:ascii="Arial" w:hAnsi="Arial" w:cs="Arial"/>
          <w:sz w:val="20"/>
          <w:szCs w:val="20"/>
        </w:rPr>
      </w:pPr>
    </w:p>
    <w:p w:rsidR="009F5493" w:rsidRPr="003478A6" w:rsidRDefault="009F5493"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Test Management</w:t>
      </w:r>
    </w:p>
    <w:p w:rsidR="009F5493" w:rsidRPr="003478A6" w:rsidRDefault="009F5493"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Create and manage the </w:t>
      </w:r>
      <w:r w:rsidR="002D6E7B">
        <w:rPr>
          <w:rFonts w:ascii="Arial" w:hAnsi="Arial" w:cs="Arial"/>
          <w:sz w:val="20"/>
          <w:szCs w:val="20"/>
        </w:rPr>
        <w:t>test scripts</w:t>
      </w:r>
      <w:r w:rsidR="00590802" w:rsidRPr="003478A6">
        <w:rPr>
          <w:rFonts w:ascii="Arial" w:hAnsi="Arial" w:cs="Arial"/>
          <w:sz w:val="20"/>
          <w:szCs w:val="20"/>
        </w:rPr>
        <w:t>/</w:t>
      </w:r>
      <w:r w:rsidR="00C07A22" w:rsidRPr="003478A6">
        <w:rPr>
          <w:rFonts w:ascii="Arial" w:hAnsi="Arial" w:cs="Arial"/>
          <w:sz w:val="20"/>
          <w:szCs w:val="20"/>
        </w:rPr>
        <w:t>t</w:t>
      </w:r>
      <w:r w:rsidRPr="003478A6">
        <w:rPr>
          <w:rFonts w:ascii="Arial" w:hAnsi="Arial" w:cs="Arial"/>
          <w:sz w:val="20"/>
          <w:szCs w:val="20"/>
        </w:rPr>
        <w:t xml:space="preserve">est </w:t>
      </w:r>
      <w:r w:rsidR="00C07A22" w:rsidRPr="003478A6">
        <w:rPr>
          <w:rFonts w:ascii="Arial" w:hAnsi="Arial" w:cs="Arial"/>
          <w:sz w:val="20"/>
          <w:szCs w:val="20"/>
        </w:rPr>
        <w:t>s</w:t>
      </w:r>
      <w:r w:rsidR="00514A0A">
        <w:rPr>
          <w:rFonts w:ascii="Arial" w:hAnsi="Arial" w:cs="Arial"/>
          <w:sz w:val="20"/>
          <w:szCs w:val="20"/>
        </w:rPr>
        <w:t>cenarios</w:t>
      </w:r>
    </w:p>
    <w:p w:rsidR="009F5493" w:rsidRPr="003478A6" w:rsidRDefault="009F5493"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Execute simultaneous tests across multiple </w:t>
      </w:r>
      <w:r w:rsidR="00514A0A">
        <w:rPr>
          <w:rFonts w:ascii="Arial" w:hAnsi="Arial" w:cs="Arial"/>
          <w:sz w:val="20"/>
          <w:szCs w:val="20"/>
        </w:rPr>
        <w:t>browsers/devices</w:t>
      </w:r>
    </w:p>
    <w:p w:rsidR="009F5493" w:rsidRPr="003478A6" w:rsidRDefault="009F5493"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Schedule and repeat the tests for </w:t>
      </w:r>
      <w:r w:rsidR="00125D93">
        <w:rPr>
          <w:rFonts w:ascii="Arial" w:hAnsi="Arial" w:cs="Arial"/>
          <w:sz w:val="20"/>
          <w:szCs w:val="20"/>
        </w:rPr>
        <w:t>desired</w:t>
      </w:r>
      <w:r w:rsidR="00125D93" w:rsidRPr="003478A6">
        <w:rPr>
          <w:rFonts w:ascii="Arial" w:hAnsi="Arial" w:cs="Arial"/>
          <w:sz w:val="20"/>
          <w:szCs w:val="20"/>
        </w:rPr>
        <w:t xml:space="preserve"> </w:t>
      </w:r>
      <w:r w:rsidRPr="003478A6">
        <w:rPr>
          <w:rFonts w:ascii="Arial" w:hAnsi="Arial" w:cs="Arial"/>
          <w:sz w:val="20"/>
          <w:szCs w:val="20"/>
        </w:rPr>
        <w:t>times (iteration)</w:t>
      </w:r>
    </w:p>
    <w:p w:rsidR="009F5493" w:rsidRPr="003478A6" w:rsidRDefault="009F5493" w:rsidP="00CD6F34">
      <w:pPr>
        <w:pStyle w:val="ListParagraph"/>
        <w:ind w:left="2160"/>
        <w:jc w:val="both"/>
        <w:rPr>
          <w:rFonts w:ascii="Arial" w:hAnsi="Arial" w:cs="Arial"/>
          <w:sz w:val="20"/>
          <w:szCs w:val="20"/>
        </w:rPr>
      </w:pPr>
    </w:p>
    <w:p w:rsidR="009F5493" w:rsidRPr="003478A6" w:rsidRDefault="009F5493"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Team Version Control</w:t>
      </w:r>
    </w:p>
    <w:p w:rsidR="009F5493" w:rsidRPr="003478A6" w:rsidRDefault="00CA56E7"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Manage the versions of </w:t>
      </w:r>
      <w:r w:rsidR="002D6E7B">
        <w:rPr>
          <w:rFonts w:ascii="Arial" w:hAnsi="Arial" w:cs="Arial"/>
          <w:sz w:val="20"/>
          <w:szCs w:val="20"/>
        </w:rPr>
        <w:t>test scripts</w:t>
      </w:r>
      <w:r w:rsidR="00590802" w:rsidRPr="003478A6">
        <w:rPr>
          <w:rFonts w:ascii="Arial" w:hAnsi="Arial" w:cs="Arial"/>
          <w:sz w:val="20"/>
          <w:szCs w:val="20"/>
        </w:rPr>
        <w:t>/</w:t>
      </w:r>
      <w:r w:rsidR="00C07A22" w:rsidRPr="003478A6">
        <w:rPr>
          <w:rFonts w:ascii="Arial" w:hAnsi="Arial" w:cs="Arial"/>
          <w:sz w:val="20"/>
          <w:szCs w:val="20"/>
        </w:rPr>
        <w:t>t</w:t>
      </w:r>
      <w:r w:rsidRPr="003478A6">
        <w:rPr>
          <w:rFonts w:ascii="Arial" w:hAnsi="Arial" w:cs="Arial"/>
          <w:sz w:val="20"/>
          <w:szCs w:val="20"/>
        </w:rPr>
        <w:t xml:space="preserve">est </w:t>
      </w:r>
      <w:r w:rsidR="00C07A22" w:rsidRPr="003478A6">
        <w:rPr>
          <w:rFonts w:ascii="Arial" w:hAnsi="Arial" w:cs="Arial"/>
          <w:sz w:val="20"/>
          <w:szCs w:val="20"/>
        </w:rPr>
        <w:t>s</w:t>
      </w:r>
      <w:r w:rsidRPr="003478A6">
        <w:rPr>
          <w:rFonts w:ascii="Arial" w:hAnsi="Arial" w:cs="Arial"/>
          <w:sz w:val="20"/>
          <w:szCs w:val="20"/>
        </w:rPr>
        <w:t>cenarios</w:t>
      </w:r>
      <w:r w:rsidR="00590802" w:rsidRPr="003478A6">
        <w:rPr>
          <w:rFonts w:ascii="Arial" w:hAnsi="Arial" w:cs="Arial"/>
          <w:sz w:val="20"/>
          <w:szCs w:val="20"/>
        </w:rPr>
        <w:t>/</w:t>
      </w:r>
      <w:r w:rsidR="00C07A22" w:rsidRPr="003478A6">
        <w:rPr>
          <w:rFonts w:ascii="Arial" w:hAnsi="Arial" w:cs="Arial"/>
          <w:sz w:val="20"/>
          <w:szCs w:val="20"/>
        </w:rPr>
        <w:t>r</w:t>
      </w:r>
      <w:r w:rsidRPr="003478A6">
        <w:rPr>
          <w:rFonts w:ascii="Arial" w:hAnsi="Arial" w:cs="Arial"/>
          <w:sz w:val="20"/>
          <w:szCs w:val="20"/>
        </w:rPr>
        <w:t>epositories</w:t>
      </w:r>
      <w:r w:rsidR="00C07A22" w:rsidRPr="003478A6">
        <w:rPr>
          <w:rFonts w:ascii="Arial" w:hAnsi="Arial" w:cs="Arial"/>
          <w:sz w:val="20"/>
          <w:szCs w:val="20"/>
        </w:rPr>
        <w:t xml:space="preserve"> </w:t>
      </w:r>
      <w:r w:rsidRPr="003478A6">
        <w:rPr>
          <w:rFonts w:ascii="Arial" w:hAnsi="Arial" w:cs="Arial"/>
          <w:sz w:val="20"/>
          <w:szCs w:val="20"/>
        </w:rPr>
        <w:t>etc</w:t>
      </w:r>
      <w:r w:rsidR="0052042D" w:rsidRPr="003478A6">
        <w:rPr>
          <w:rFonts w:ascii="Arial" w:hAnsi="Arial" w:cs="Arial"/>
          <w:sz w:val="20"/>
          <w:szCs w:val="20"/>
        </w:rPr>
        <w:t>.</w:t>
      </w:r>
    </w:p>
    <w:p w:rsidR="00CA56E7" w:rsidRPr="003478A6" w:rsidRDefault="00CA56E7"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Support updating the versions of </w:t>
      </w:r>
      <w:r w:rsidR="002D6E7B">
        <w:rPr>
          <w:rFonts w:ascii="Arial" w:hAnsi="Arial" w:cs="Arial"/>
          <w:sz w:val="20"/>
          <w:szCs w:val="20"/>
        </w:rPr>
        <w:t>test scripts</w:t>
      </w:r>
      <w:r w:rsidRPr="003478A6">
        <w:rPr>
          <w:rFonts w:ascii="Arial" w:hAnsi="Arial" w:cs="Arial"/>
          <w:sz w:val="20"/>
          <w:szCs w:val="20"/>
        </w:rPr>
        <w:t xml:space="preserve"> on Test Factory </w:t>
      </w:r>
    </w:p>
    <w:p w:rsidR="009F5493" w:rsidRPr="003478A6" w:rsidRDefault="00514A0A" w:rsidP="00CD6F34">
      <w:pPr>
        <w:pStyle w:val="ListParagraph"/>
        <w:numPr>
          <w:ilvl w:val="0"/>
          <w:numId w:val="12"/>
        </w:numPr>
        <w:jc w:val="both"/>
        <w:rPr>
          <w:rFonts w:ascii="Arial" w:hAnsi="Arial" w:cs="Arial"/>
          <w:sz w:val="20"/>
          <w:szCs w:val="20"/>
        </w:rPr>
      </w:pPr>
      <w:r>
        <w:rPr>
          <w:rFonts w:ascii="Arial" w:hAnsi="Arial" w:cs="Arial"/>
          <w:sz w:val="20"/>
          <w:szCs w:val="20"/>
        </w:rPr>
        <w:t>Allow multiple test executor</w:t>
      </w:r>
      <w:r w:rsidR="00CA56E7" w:rsidRPr="003478A6">
        <w:rPr>
          <w:rFonts w:ascii="Arial" w:hAnsi="Arial" w:cs="Arial"/>
          <w:sz w:val="20"/>
          <w:szCs w:val="20"/>
        </w:rPr>
        <w:t xml:space="preserve">s running </w:t>
      </w:r>
      <w:r w:rsidR="002D6E7B">
        <w:rPr>
          <w:rFonts w:ascii="Arial" w:hAnsi="Arial" w:cs="Arial"/>
          <w:sz w:val="20"/>
          <w:szCs w:val="20"/>
        </w:rPr>
        <w:t>test scripts</w:t>
      </w:r>
      <w:r w:rsidR="00CA56E7" w:rsidRPr="003478A6">
        <w:rPr>
          <w:rFonts w:ascii="Arial" w:hAnsi="Arial" w:cs="Arial"/>
          <w:sz w:val="20"/>
          <w:szCs w:val="20"/>
        </w:rPr>
        <w:t xml:space="preserve"> in parallel </w:t>
      </w:r>
    </w:p>
    <w:p w:rsidR="00CA56E7" w:rsidRPr="003478A6" w:rsidRDefault="00CA56E7" w:rsidP="00CD6F34">
      <w:pPr>
        <w:pStyle w:val="ListParagraph"/>
        <w:ind w:left="2160"/>
        <w:jc w:val="both"/>
        <w:rPr>
          <w:rFonts w:ascii="Arial" w:hAnsi="Arial" w:cs="Arial"/>
          <w:sz w:val="20"/>
          <w:szCs w:val="20"/>
        </w:rPr>
      </w:pPr>
    </w:p>
    <w:p w:rsidR="00CA56E7" w:rsidRPr="003478A6" w:rsidRDefault="00CA56E7" w:rsidP="00A56B18">
      <w:pPr>
        <w:pStyle w:val="ListParagraph"/>
        <w:numPr>
          <w:ilvl w:val="0"/>
          <w:numId w:val="9"/>
        </w:numPr>
        <w:jc w:val="both"/>
        <w:rPr>
          <w:rFonts w:ascii="Arial" w:hAnsi="Arial" w:cs="Arial"/>
          <w:b/>
          <w:sz w:val="20"/>
          <w:szCs w:val="20"/>
        </w:rPr>
      </w:pPr>
      <w:r w:rsidRPr="003478A6">
        <w:rPr>
          <w:rFonts w:ascii="Arial" w:hAnsi="Arial" w:cs="Arial"/>
          <w:b/>
          <w:sz w:val="20"/>
          <w:szCs w:val="20"/>
        </w:rPr>
        <w:t>Support</w:t>
      </w:r>
      <w:r w:rsidR="00A56B18">
        <w:rPr>
          <w:rFonts w:ascii="Arial" w:hAnsi="Arial" w:cs="Arial"/>
          <w:b/>
          <w:sz w:val="20"/>
          <w:szCs w:val="20"/>
        </w:rPr>
        <w:t>ed</w:t>
      </w:r>
      <w:r w:rsidRPr="003478A6">
        <w:rPr>
          <w:rFonts w:ascii="Arial" w:hAnsi="Arial" w:cs="Arial"/>
          <w:b/>
          <w:sz w:val="20"/>
          <w:szCs w:val="20"/>
        </w:rPr>
        <w:t xml:space="preserve"> </w:t>
      </w:r>
      <w:r w:rsidR="00A56B18" w:rsidRPr="00A56B18">
        <w:rPr>
          <w:rFonts w:ascii="Arial" w:hAnsi="Arial" w:cs="Arial"/>
          <w:b/>
          <w:sz w:val="20"/>
          <w:szCs w:val="20"/>
        </w:rPr>
        <w:t>Applications and Platforms</w:t>
      </w:r>
    </w:p>
    <w:p w:rsidR="00CA56E7" w:rsidRPr="003478A6" w:rsidRDefault="00CA56E7"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Web </w:t>
      </w:r>
      <w:r w:rsidR="00330BA5">
        <w:rPr>
          <w:rFonts w:ascii="Arial" w:hAnsi="Arial" w:cs="Arial"/>
          <w:sz w:val="20"/>
          <w:szCs w:val="20"/>
        </w:rPr>
        <w:t xml:space="preserve">and desktop </w:t>
      </w:r>
      <w:r w:rsidRPr="003478A6">
        <w:rPr>
          <w:rFonts w:ascii="Arial" w:hAnsi="Arial" w:cs="Arial"/>
          <w:sz w:val="20"/>
          <w:szCs w:val="20"/>
        </w:rPr>
        <w:t>applications: Window</w:t>
      </w:r>
      <w:r w:rsidR="002D6E7B">
        <w:rPr>
          <w:rFonts w:ascii="Arial" w:hAnsi="Arial" w:cs="Arial"/>
          <w:sz w:val="20"/>
          <w:szCs w:val="20"/>
        </w:rPr>
        <w:t>s</w:t>
      </w:r>
      <w:r w:rsidRPr="003478A6">
        <w:rPr>
          <w:rFonts w:ascii="Arial" w:hAnsi="Arial" w:cs="Arial"/>
          <w:sz w:val="20"/>
          <w:szCs w:val="20"/>
        </w:rPr>
        <w:t>, Linux, Mac OS</w:t>
      </w:r>
    </w:p>
    <w:p w:rsidR="00CA56E7" w:rsidRPr="003478A6" w:rsidRDefault="00CA56E7" w:rsidP="00CD6F34">
      <w:pPr>
        <w:pStyle w:val="ListParagraph"/>
        <w:numPr>
          <w:ilvl w:val="0"/>
          <w:numId w:val="12"/>
        </w:numPr>
        <w:jc w:val="both"/>
        <w:rPr>
          <w:rFonts w:ascii="Arial" w:hAnsi="Arial" w:cs="Arial"/>
          <w:sz w:val="20"/>
          <w:szCs w:val="20"/>
        </w:rPr>
      </w:pPr>
      <w:r w:rsidRPr="003478A6">
        <w:rPr>
          <w:rFonts w:ascii="Arial" w:hAnsi="Arial" w:cs="Arial"/>
          <w:sz w:val="20"/>
          <w:szCs w:val="20"/>
        </w:rPr>
        <w:t xml:space="preserve">Mobile </w:t>
      </w:r>
      <w:r w:rsidR="002D6E7B">
        <w:rPr>
          <w:rFonts w:ascii="Arial" w:hAnsi="Arial" w:cs="Arial"/>
          <w:sz w:val="20"/>
          <w:szCs w:val="20"/>
        </w:rPr>
        <w:t>a</w:t>
      </w:r>
      <w:r w:rsidRPr="003478A6">
        <w:rPr>
          <w:rFonts w:ascii="Arial" w:hAnsi="Arial" w:cs="Arial"/>
          <w:sz w:val="20"/>
          <w:szCs w:val="20"/>
        </w:rPr>
        <w:t>pplication</w:t>
      </w:r>
      <w:r w:rsidR="002D6E7B">
        <w:rPr>
          <w:rFonts w:ascii="Arial" w:hAnsi="Arial" w:cs="Arial"/>
          <w:sz w:val="20"/>
          <w:szCs w:val="20"/>
        </w:rPr>
        <w:t>s</w:t>
      </w:r>
      <w:r w:rsidRPr="003478A6">
        <w:rPr>
          <w:rFonts w:ascii="Arial" w:hAnsi="Arial" w:cs="Arial"/>
          <w:sz w:val="20"/>
          <w:szCs w:val="20"/>
        </w:rPr>
        <w:t>: Android, iOS</w:t>
      </w:r>
    </w:p>
    <w:p w:rsidR="00CA56E7" w:rsidRPr="003478A6" w:rsidRDefault="00CA56E7" w:rsidP="00CD6F34">
      <w:pPr>
        <w:pStyle w:val="ListParagraph"/>
        <w:numPr>
          <w:ilvl w:val="0"/>
          <w:numId w:val="12"/>
        </w:numPr>
        <w:jc w:val="both"/>
        <w:rPr>
          <w:rFonts w:ascii="Arial" w:hAnsi="Arial" w:cs="Arial"/>
          <w:sz w:val="20"/>
          <w:szCs w:val="20"/>
        </w:rPr>
      </w:pPr>
      <w:r w:rsidRPr="003478A6">
        <w:rPr>
          <w:rFonts w:ascii="Arial" w:hAnsi="Arial" w:cs="Arial"/>
          <w:sz w:val="20"/>
          <w:szCs w:val="20"/>
        </w:rPr>
        <w:t>Set-top-box: Linux-based, Android-based</w:t>
      </w:r>
    </w:p>
    <w:p w:rsidR="00CA56E7" w:rsidRPr="003478A6" w:rsidRDefault="00CA56E7" w:rsidP="00CD6F34">
      <w:pPr>
        <w:pStyle w:val="ListParagraph"/>
        <w:numPr>
          <w:ilvl w:val="0"/>
          <w:numId w:val="12"/>
        </w:numPr>
        <w:jc w:val="both"/>
        <w:rPr>
          <w:rFonts w:ascii="Arial" w:hAnsi="Arial" w:cs="Arial"/>
          <w:sz w:val="20"/>
          <w:szCs w:val="20"/>
        </w:rPr>
      </w:pPr>
      <w:r w:rsidRPr="003478A6">
        <w:rPr>
          <w:rFonts w:ascii="Arial" w:hAnsi="Arial" w:cs="Arial"/>
          <w:sz w:val="20"/>
          <w:szCs w:val="20"/>
        </w:rPr>
        <w:t>Smart TV: Samsung using Tizen OS</w:t>
      </w:r>
    </w:p>
    <w:p w:rsidR="00726A62" w:rsidRPr="003478A6" w:rsidRDefault="00726A62" w:rsidP="00CD6F34">
      <w:pPr>
        <w:pStyle w:val="ListParagraph"/>
        <w:ind w:left="2160"/>
        <w:jc w:val="both"/>
        <w:rPr>
          <w:rFonts w:ascii="Arial" w:hAnsi="Arial" w:cs="Arial"/>
          <w:sz w:val="20"/>
          <w:szCs w:val="20"/>
        </w:rPr>
      </w:pPr>
    </w:p>
    <w:p w:rsidR="00726A62" w:rsidRPr="003478A6" w:rsidRDefault="00726A62"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 xml:space="preserve">API Web Services </w:t>
      </w:r>
    </w:p>
    <w:p w:rsidR="008B001B" w:rsidRPr="003478A6" w:rsidRDefault="00CA56E7" w:rsidP="00CD6F34">
      <w:pPr>
        <w:pStyle w:val="ListParagraph"/>
        <w:numPr>
          <w:ilvl w:val="1"/>
          <w:numId w:val="9"/>
        </w:numPr>
        <w:jc w:val="both"/>
        <w:rPr>
          <w:rFonts w:ascii="Arial" w:hAnsi="Arial" w:cs="Arial"/>
          <w:sz w:val="20"/>
          <w:szCs w:val="20"/>
        </w:rPr>
      </w:pPr>
      <w:r w:rsidRPr="003478A6">
        <w:rPr>
          <w:rFonts w:ascii="Arial" w:hAnsi="Arial" w:cs="Arial"/>
          <w:sz w:val="20"/>
          <w:szCs w:val="20"/>
        </w:rPr>
        <w:t xml:space="preserve">Support </w:t>
      </w:r>
      <w:r w:rsidR="00A2164D" w:rsidRPr="003478A6">
        <w:rPr>
          <w:rFonts w:ascii="Arial" w:hAnsi="Arial" w:cs="Arial"/>
          <w:sz w:val="20"/>
          <w:szCs w:val="20"/>
        </w:rPr>
        <w:t>specif</w:t>
      </w:r>
      <w:r w:rsidR="00C07A22" w:rsidRPr="003478A6">
        <w:rPr>
          <w:rFonts w:ascii="Arial" w:hAnsi="Arial" w:cs="Arial"/>
          <w:sz w:val="20"/>
          <w:szCs w:val="20"/>
        </w:rPr>
        <w:t>y</w:t>
      </w:r>
      <w:r w:rsidR="00A2164D" w:rsidRPr="003478A6">
        <w:rPr>
          <w:rFonts w:ascii="Arial" w:hAnsi="Arial" w:cs="Arial"/>
          <w:sz w:val="20"/>
          <w:szCs w:val="20"/>
          <w:lang w:eastAsia="ja-JP"/>
        </w:rPr>
        <w:t>ing</w:t>
      </w:r>
      <w:r w:rsidR="00A2164D" w:rsidRPr="003478A6">
        <w:rPr>
          <w:rFonts w:ascii="Arial" w:hAnsi="Arial" w:cs="Arial"/>
          <w:sz w:val="20"/>
          <w:szCs w:val="20"/>
        </w:rPr>
        <w:t xml:space="preserve"> </w:t>
      </w:r>
      <w:r w:rsidR="004A16CC">
        <w:rPr>
          <w:rFonts w:ascii="Arial" w:hAnsi="Arial" w:cs="Arial"/>
          <w:sz w:val="20"/>
          <w:szCs w:val="20"/>
        </w:rPr>
        <w:t>t</w:t>
      </w:r>
      <w:r w:rsidR="000F212B" w:rsidRPr="003478A6">
        <w:rPr>
          <w:rFonts w:ascii="Arial" w:hAnsi="Arial" w:cs="Arial"/>
          <w:sz w:val="20"/>
          <w:szCs w:val="20"/>
        </w:rPr>
        <w:t xml:space="preserve">est </w:t>
      </w:r>
      <w:r w:rsidR="004A16CC">
        <w:rPr>
          <w:rFonts w:ascii="Arial" w:hAnsi="Arial" w:cs="Arial"/>
          <w:sz w:val="20"/>
          <w:szCs w:val="20"/>
        </w:rPr>
        <w:t>d</w:t>
      </w:r>
      <w:r w:rsidR="003E7369" w:rsidRPr="003478A6">
        <w:rPr>
          <w:rFonts w:ascii="Arial" w:hAnsi="Arial" w:cs="Arial"/>
          <w:sz w:val="20"/>
          <w:szCs w:val="20"/>
        </w:rPr>
        <w:t>ata</w:t>
      </w:r>
      <w:r w:rsidR="000F212B" w:rsidRPr="003478A6">
        <w:rPr>
          <w:rFonts w:ascii="Arial" w:hAnsi="Arial" w:cs="Arial"/>
          <w:sz w:val="20"/>
          <w:szCs w:val="20"/>
        </w:rPr>
        <w:t xml:space="preserve"> via </w:t>
      </w:r>
      <w:r w:rsidRPr="003478A6">
        <w:rPr>
          <w:rFonts w:ascii="Arial" w:hAnsi="Arial" w:cs="Arial"/>
          <w:sz w:val="20"/>
          <w:szCs w:val="20"/>
        </w:rPr>
        <w:t>pre-defined payloads</w:t>
      </w:r>
    </w:p>
    <w:p w:rsidR="008B001B" w:rsidRPr="003478A6" w:rsidRDefault="000F212B" w:rsidP="00CD6F34">
      <w:pPr>
        <w:pStyle w:val="ListParagraph"/>
        <w:numPr>
          <w:ilvl w:val="1"/>
          <w:numId w:val="9"/>
        </w:numPr>
        <w:jc w:val="both"/>
        <w:rPr>
          <w:rFonts w:ascii="Arial" w:hAnsi="Arial" w:cs="Arial"/>
          <w:sz w:val="20"/>
          <w:szCs w:val="20"/>
        </w:rPr>
      </w:pPr>
      <w:r w:rsidRPr="003478A6">
        <w:rPr>
          <w:rFonts w:ascii="Arial" w:hAnsi="Arial" w:cs="Arial"/>
          <w:sz w:val="20"/>
          <w:szCs w:val="20"/>
        </w:rPr>
        <w:t xml:space="preserve">Allow </w:t>
      </w:r>
      <w:r w:rsidR="00564AB3" w:rsidRPr="003478A6">
        <w:rPr>
          <w:rFonts w:ascii="Arial" w:hAnsi="Arial" w:cs="Arial"/>
          <w:noProof/>
          <w:sz w:val="20"/>
          <w:szCs w:val="20"/>
        </w:rPr>
        <w:t>defining</w:t>
      </w:r>
      <w:r w:rsidRPr="003478A6">
        <w:rPr>
          <w:rFonts w:ascii="Arial" w:hAnsi="Arial" w:cs="Arial"/>
          <w:sz w:val="20"/>
          <w:szCs w:val="20"/>
        </w:rPr>
        <w:t xml:space="preserve"> simple and highly customizable testing conditions </w:t>
      </w:r>
    </w:p>
    <w:p w:rsidR="008B001B" w:rsidRPr="003478A6" w:rsidRDefault="000F212B" w:rsidP="00CD6F34">
      <w:pPr>
        <w:pStyle w:val="ListParagraph"/>
        <w:numPr>
          <w:ilvl w:val="1"/>
          <w:numId w:val="9"/>
        </w:numPr>
        <w:jc w:val="both"/>
        <w:rPr>
          <w:rFonts w:ascii="Arial" w:hAnsi="Arial" w:cs="Arial"/>
          <w:sz w:val="20"/>
          <w:szCs w:val="20"/>
        </w:rPr>
      </w:pPr>
      <w:r w:rsidRPr="003478A6">
        <w:rPr>
          <w:rFonts w:ascii="Arial" w:hAnsi="Arial" w:cs="Arial"/>
          <w:sz w:val="20"/>
          <w:szCs w:val="20"/>
        </w:rPr>
        <w:t xml:space="preserve">Allow </w:t>
      </w:r>
      <w:r w:rsidR="00564AB3" w:rsidRPr="003478A6">
        <w:rPr>
          <w:rFonts w:ascii="Arial" w:hAnsi="Arial" w:cs="Arial"/>
          <w:noProof/>
          <w:sz w:val="20"/>
          <w:szCs w:val="20"/>
        </w:rPr>
        <w:t>validating</w:t>
      </w:r>
      <w:r w:rsidR="003E7369" w:rsidRPr="003478A6">
        <w:rPr>
          <w:rFonts w:ascii="Arial" w:hAnsi="Arial" w:cs="Arial"/>
          <w:sz w:val="20"/>
          <w:szCs w:val="20"/>
        </w:rPr>
        <w:t xml:space="preserve"> multiple API WS</w:t>
      </w:r>
      <w:r w:rsidR="00227EE0" w:rsidRPr="003478A6">
        <w:rPr>
          <w:rFonts w:ascii="Arial" w:hAnsi="Arial" w:cs="Arial"/>
          <w:sz w:val="20"/>
          <w:szCs w:val="20"/>
        </w:rPr>
        <w:t xml:space="preserve">s </w:t>
      </w:r>
      <w:r w:rsidRPr="003478A6">
        <w:rPr>
          <w:rFonts w:ascii="Arial" w:hAnsi="Arial" w:cs="Arial"/>
          <w:sz w:val="20"/>
          <w:szCs w:val="20"/>
        </w:rPr>
        <w:t>concurrently</w:t>
      </w:r>
      <w:r w:rsidR="00430B53" w:rsidRPr="003478A6">
        <w:rPr>
          <w:rFonts w:ascii="Arial" w:hAnsi="Arial" w:cs="Arial"/>
          <w:sz w:val="20"/>
          <w:szCs w:val="20"/>
        </w:rPr>
        <w:t xml:space="preserve"> and</w:t>
      </w:r>
      <w:r w:rsidR="00227EE0" w:rsidRPr="003478A6">
        <w:rPr>
          <w:rFonts w:ascii="Arial" w:hAnsi="Arial" w:cs="Arial"/>
          <w:sz w:val="20"/>
          <w:szCs w:val="20"/>
        </w:rPr>
        <w:t xml:space="preserve"> automatically</w:t>
      </w:r>
    </w:p>
    <w:p w:rsidR="008B001B" w:rsidRPr="003478A6" w:rsidRDefault="000F212B" w:rsidP="00CD6F34">
      <w:pPr>
        <w:pStyle w:val="ListParagraph"/>
        <w:numPr>
          <w:ilvl w:val="1"/>
          <w:numId w:val="9"/>
        </w:numPr>
        <w:jc w:val="both"/>
        <w:rPr>
          <w:rFonts w:ascii="Arial" w:hAnsi="Arial" w:cs="Arial"/>
          <w:sz w:val="20"/>
          <w:szCs w:val="20"/>
        </w:rPr>
      </w:pPr>
      <w:r w:rsidRPr="003478A6">
        <w:rPr>
          <w:rFonts w:ascii="Arial" w:hAnsi="Arial" w:cs="Arial"/>
          <w:sz w:val="20"/>
          <w:szCs w:val="20"/>
        </w:rPr>
        <w:t>Support</w:t>
      </w:r>
      <w:r w:rsidR="003E7369" w:rsidRPr="003478A6">
        <w:rPr>
          <w:rFonts w:ascii="Arial" w:hAnsi="Arial" w:cs="Arial"/>
          <w:sz w:val="20"/>
          <w:szCs w:val="20"/>
        </w:rPr>
        <w:t xml:space="preserve"> evaluat</w:t>
      </w:r>
      <w:r w:rsidR="00A2164D" w:rsidRPr="003478A6">
        <w:rPr>
          <w:rFonts w:ascii="Arial" w:hAnsi="Arial" w:cs="Arial"/>
          <w:sz w:val="20"/>
          <w:szCs w:val="20"/>
          <w:lang w:eastAsia="ja-JP"/>
        </w:rPr>
        <w:t>ing</w:t>
      </w:r>
      <w:r w:rsidRPr="003478A6">
        <w:rPr>
          <w:rFonts w:ascii="Arial" w:hAnsi="Arial" w:cs="Arial"/>
          <w:sz w:val="20"/>
          <w:szCs w:val="20"/>
        </w:rPr>
        <w:t xml:space="preserve"> and run</w:t>
      </w:r>
      <w:r w:rsidR="00391309">
        <w:rPr>
          <w:rFonts w:ascii="Arial" w:hAnsi="Arial" w:cs="Arial"/>
          <w:sz w:val="20"/>
          <w:szCs w:val="20"/>
        </w:rPr>
        <w:t>ning</w:t>
      </w:r>
      <w:r w:rsidRPr="003478A6">
        <w:rPr>
          <w:rFonts w:ascii="Arial" w:hAnsi="Arial" w:cs="Arial"/>
          <w:sz w:val="20"/>
          <w:szCs w:val="20"/>
        </w:rPr>
        <w:t xml:space="preserve"> both </w:t>
      </w:r>
      <w:r w:rsidR="003E7369" w:rsidRPr="003478A6">
        <w:rPr>
          <w:rFonts w:ascii="Arial" w:hAnsi="Arial" w:cs="Arial"/>
          <w:sz w:val="20"/>
          <w:szCs w:val="20"/>
        </w:rPr>
        <w:t>functional and non-functional</w:t>
      </w:r>
      <w:r w:rsidRPr="003478A6">
        <w:rPr>
          <w:rFonts w:ascii="Arial" w:hAnsi="Arial" w:cs="Arial"/>
          <w:sz w:val="20"/>
          <w:szCs w:val="20"/>
        </w:rPr>
        <w:t xml:space="preserve"> </w:t>
      </w:r>
      <w:r w:rsidR="00F757B0" w:rsidRPr="003478A6">
        <w:rPr>
          <w:rFonts w:ascii="Arial" w:hAnsi="Arial" w:cs="Arial"/>
          <w:sz w:val="20"/>
          <w:szCs w:val="20"/>
        </w:rPr>
        <w:t>test</w:t>
      </w:r>
      <w:r w:rsidR="00F757B0">
        <w:rPr>
          <w:rFonts w:ascii="Arial" w:hAnsi="Arial" w:cs="Arial"/>
          <w:sz w:val="20"/>
          <w:szCs w:val="20"/>
        </w:rPr>
        <w:t>s</w:t>
      </w:r>
    </w:p>
    <w:p w:rsidR="008B001B" w:rsidRPr="003478A6" w:rsidRDefault="003E7369" w:rsidP="00CD6F34">
      <w:pPr>
        <w:pStyle w:val="ListParagraph"/>
        <w:numPr>
          <w:ilvl w:val="1"/>
          <w:numId w:val="9"/>
        </w:numPr>
        <w:jc w:val="both"/>
        <w:rPr>
          <w:rFonts w:ascii="Arial" w:hAnsi="Arial" w:cs="Arial"/>
          <w:sz w:val="20"/>
          <w:szCs w:val="20"/>
        </w:rPr>
      </w:pPr>
      <w:r w:rsidRPr="003478A6">
        <w:rPr>
          <w:rFonts w:ascii="Arial" w:hAnsi="Arial" w:cs="Arial"/>
          <w:sz w:val="20"/>
          <w:szCs w:val="20"/>
        </w:rPr>
        <w:t xml:space="preserve">Support user-friendly GUI or </w:t>
      </w:r>
      <w:r w:rsidR="00564AB3" w:rsidRPr="003478A6">
        <w:rPr>
          <w:rFonts w:ascii="Arial" w:hAnsi="Arial" w:cs="Arial"/>
          <w:sz w:val="20"/>
          <w:szCs w:val="20"/>
        </w:rPr>
        <w:t xml:space="preserve">advanced </w:t>
      </w:r>
      <w:r w:rsidRPr="003478A6">
        <w:rPr>
          <w:rFonts w:ascii="Arial" w:hAnsi="Arial" w:cs="Arial"/>
          <w:sz w:val="20"/>
          <w:szCs w:val="20"/>
        </w:rPr>
        <w:t>manual scripting</w:t>
      </w:r>
      <w:r w:rsidR="00A2164D" w:rsidRPr="003478A6">
        <w:rPr>
          <w:rFonts w:ascii="Arial" w:hAnsi="Arial" w:cs="Arial"/>
          <w:sz w:val="20"/>
          <w:szCs w:val="20"/>
          <w:lang w:eastAsia="ja-JP"/>
        </w:rPr>
        <w:t xml:space="preserve"> GUI</w:t>
      </w:r>
    </w:p>
    <w:p w:rsidR="00726A62" w:rsidRPr="003478A6" w:rsidRDefault="000F212B" w:rsidP="00CD6F34">
      <w:pPr>
        <w:pStyle w:val="ListParagraph"/>
        <w:numPr>
          <w:ilvl w:val="1"/>
          <w:numId w:val="9"/>
        </w:numPr>
        <w:jc w:val="both"/>
        <w:rPr>
          <w:rFonts w:ascii="Arial" w:hAnsi="Arial" w:cs="Arial"/>
          <w:sz w:val="20"/>
          <w:szCs w:val="20"/>
        </w:rPr>
      </w:pPr>
      <w:r w:rsidRPr="003478A6">
        <w:rPr>
          <w:rFonts w:ascii="Arial" w:hAnsi="Arial" w:cs="Arial"/>
          <w:sz w:val="20"/>
          <w:szCs w:val="20"/>
        </w:rPr>
        <w:t xml:space="preserve">Identify errors more quickly and </w:t>
      </w:r>
      <w:r w:rsidR="00B96BA1" w:rsidRPr="003478A6">
        <w:rPr>
          <w:rFonts w:ascii="Arial" w:hAnsi="Arial" w:cs="Arial"/>
          <w:sz w:val="20"/>
          <w:szCs w:val="20"/>
        </w:rPr>
        <w:t>accurately</w:t>
      </w:r>
      <w:r w:rsidRPr="003478A6">
        <w:rPr>
          <w:rFonts w:ascii="Arial" w:hAnsi="Arial" w:cs="Arial"/>
          <w:sz w:val="20"/>
          <w:szCs w:val="20"/>
        </w:rPr>
        <w:t xml:space="preserve"> </w:t>
      </w:r>
      <w:r w:rsidR="00B96BA1" w:rsidRPr="003478A6">
        <w:rPr>
          <w:rFonts w:ascii="Arial" w:hAnsi="Arial" w:cs="Arial"/>
          <w:sz w:val="20"/>
          <w:szCs w:val="20"/>
        </w:rPr>
        <w:t xml:space="preserve">using </w:t>
      </w:r>
      <w:r w:rsidRPr="003478A6">
        <w:rPr>
          <w:rFonts w:ascii="Arial" w:hAnsi="Arial" w:cs="Arial"/>
          <w:sz w:val="20"/>
          <w:szCs w:val="20"/>
        </w:rPr>
        <w:t>v</w:t>
      </w:r>
      <w:r w:rsidR="003E7369" w:rsidRPr="003478A6">
        <w:rPr>
          <w:rFonts w:ascii="Arial" w:hAnsi="Arial" w:cs="Arial"/>
          <w:sz w:val="20"/>
          <w:szCs w:val="20"/>
        </w:rPr>
        <w:t xml:space="preserve">isual and </w:t>
      </w:r>
      <w:r w:rsidR="00B96BA1" w:rsidRPr="003478A6">
        <w:rPr>
          <w:rFonts w:ascii="Arial" w:hAnsi="Arial" w:cs="Arial"/>
          <w:sz w:val="20"/>
          <w:szCs w:val="20"/>
        </w:rPr>
        <w:t xml:space="preserve">real-time </w:t>
      </w:r>
      <w:r w:rsidR="003E7369" w:rsidRPr="003478A6">
        <w:rPr>
          <w:rFonts w:ascii="Arial" w:hAnsi="Arial" w:cs="Arial"/>
          <w:sz w:val="20"/>
          <w:szCs w:val="20"/>
        </w:rPr>
        <w:t xml:space="preserve">test results </w:t>
      </w:r>
    </w:p>
    <w:p w:rsidR="004F5D31" w:rsidRPr="003478A6" w:rsidRDefault="004F5D31" w:rsidP="00CD6F34">
      <w:pPr>
        <w:pStyle w:val="ListParagraph"/>
        <w:ind w:left="2160"/>
        <w:jc w:val="both"/>
        <w:rPr>
          <w:rFonts w:ascii="Arial" w:hAnsi="Arial" w:cs="Arial"/>
          <w:sz w:val="20"/>
          <w:szCs w:val="20"/>
        </w:rPr>
      </w:pPr>
    </w:p>
    <w:p w:rsidR="00224035" w:rsidRPr="00D21BE2" w:rsidRDefault="00224035" w:rsidP="00CD6F34">
      <w:pPr>
        <w:pStyle w:val="ListParagraph"/>
        <w:ind w:left="360" w:firstLine="360"/>
        <w:jc w:val="both"/>
        <w:rPr>
          <w:rFonts w:ascii="Arial" w:hAnsi="Arial" w:cs="Arial"/>
          <w:b/>
          <w:sz w:val="20"/>
          <w:szCs w:val="20"/>
        </w:rPr>
      </w:pPr>
      <w:r w:rsidRPr="00D21BE2">
        <w:rPr>
          <w:rFonts w:ascii="Arial" w:hAnsi="Arial" w:cs="Arial"/>
          <w:b/>
          <w:sz w:val="20"/>
          <w:szCs w:val="20"/>
        </w:rPr>
        <w:t xml:space="preserve">2.2. </w:t>
      </w:r>
      <w:r w:rsidR="00EA4C3E" w:rsidRPr="003478A6">
        <w:rPr>
          <w:rFonts w:ascii="Arial" w:hAnsi="Arial" w:cs="Arial"/>
          <w:b/>
          <w:sz w:val="20"/>
          <w:szCs w:val="20"/>
        </w:rPr>
        <w:t>eMonkey</w:t>
      </w:r>
      <w:r w:rsidR="00EA4C3E" w:rsidRPr="003478A6">
        <w:rPr>
          <w:rFonts w:ascii="Arial" w:hAnsi="Arial" w:cs="Arial"/>
          <w:b/>
          <w:sz w:val="20"/>
          <w:szCs w:val="20"/>
          <w:vertAlign w:val="superscript"/>
        </w:rPr>
        <w:t>TM</w:t>
      </w:r>
      <w:bookmarkStart w:id="0" w:name="_GoBack"/>
      <w:bookmarkEnd w:id="0"/>
      <w:r w:rsidRPr="00D21BE2">
        <w:rPr>
          <w:rFonts w:ascii="Arial" w:hAnsi="Arial" w:cs="Arial"/>
          <w:b/>
          <w:sz w:val="20"/>
          <w:szCs w:val="20"/>
        </w:rPr>
        <w:t xml:space="preserve"> Test Factory (TF)</w:t>
      </w:r>
    </w:p>
    <w:p w:rsidR="00B96BA1" w:rsidRPr="003478A6" w:rsidRDefault="00B96BA1" w:rsidP="00CD6F34">
      <w:pPr>
        <w:pStyle w:val="ListParagraph"/>
        <w:ind w:left="360" w:firstLine="360"/>
        <w:jc w:val="both"/>
        <w:rPr>
          <w:rFonts w:ascii="Arial" w:hAnsi="Arial" w:cs="Arial"/>
          <w:sz w:val="20"/>
          <w:szCs w:val="20"/>
        </w:rPr>
      </w:pPr>
    </w:p>
    <w:p w:rsidR="007B1CFA" w:rsidRPr="003478A6" w:rsidRDefault="00C0094B"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 xml:space="preserve">Access </w:t>
      </w:r>
      <w:r w:rsidR="00391309">
        <w:rPr>
          <w:rFonts w:ascii="Arial" w:hAnsi="Arial" w:cs="Arial"/>
          <w:b/>
          <w:sz w:val="20"/>
          <w:szCs w:val="20"/>
        </w:rPr>
        <w:t>C</w:t>
      </w:r>
      <w:r w:rsidRPr="003478A6">
        <w:rPr>
          <w:rFonts w:ascii="Arial" w:hAnsi="Arial" w:cs="Arial"/>
          <w:b/>
          <w:sz w:val="20"/>
          <w:szCs w:val="20"/>
        </w:rPr>
        <w:t>ontrol Management</w:t>
      </w:r>
      <w:r w:rsidRPr="003478A6" w:rsidDel="00C0094B">
        <w:rPr>
          <w:rFonts w:ascii="Arial" w:hAnsi="Arial" w:cs="Arial"/>
          <w:b/>
          <w:sz w:val="20"/>
          <w:szCs w:val="20"/>
        </w:rPr>
        <w:t xml:space="preserve"> </w:t>
      </w:r>
    </w:p>
    <w:p w:rsidR="004912AA" w:rsidRPr="003478A6" w:rsidRDefault="004912AA" w:rsidP="00CD6F34">
      <w:pPr>
        <w:pStyle w:val="ListParagraph"/>
        <w:numPr>
          <w:ilvl w:val="1"/>
          <w:numId w:val="9"/>
        </w:numPr>
        <w:jc w:val="both"/>
        <w:rPr>
          <w:rFonts w:ascii="Arial" w:hAnsi="Arial" w:cs="Arial"/>
          <w:sz w:val="20"/>
          <w:szCs w:val="20"/>
        </w:rPr>
      </w:pPr>
      <w:r w:rsidRPr="003478A6">
        <w:rPr>
          <w:rFonts w:ascii="Arial" w:hAnsi="Arial" w:cs="Arial"/>
          <w:sz w:val="20"/>
          <w:szCs w:val="20"/>
        </w:rPr>
        <w:t xml:space="preserve">Create </w:t>
      </w:r>
      <w:r w:rsidR="002A6630" w:rsidRPr="003478A6">
        <w:rPr>
          <w:rFonts w:ascii="Arial" w:hAnsi="Arial" w:cs="Arial"/>
          <w:sz w:val="20"/>
          <w:szCs w:val="20"/>
        </w:rPr>
        <w:t>a</w:t>
      </w:r>
      <w:r w:rsidR="00B96BA1" w:rsidRPr="003478A6">
        <w:rPr>
          <w:rFonts w:ascii="Arial" w:hAnsi="Arial" w:cs="Arial"/>
          <w:sz w:val="20"/>
          <w:szCs w:val="20"/>
        </w:rPr>
        <w:t>n account and assign roles to each user within a company</w:t>
      </w:r>
    </w:p>
    <w:p w:rsidR="00B96BA1" w:rsidRPr="003478A6" w:rsidRDefault="00B96BA1" w:rsidP="00CD6F34">
      <w:pPr>
        <w:pStyle w:val="ListParagraph"/>
        <w:numPr>
          <w:ilvl w:val="1"/>
          <w:numId w:val="9"/>
        </w:numPr>
        <w:jc w:val="both"/>
        <w:rPr>
          <w:rFonts w:ascii="Arial" w:hAnsi="Arial" w:cs="Arial"/>
          <w:sz w:val="20"/>
          <w:szCs w:val="20"/>
        </w:rPr>
      </w:pPr>
      <w:r w:rsidRPr="003478A6">
        <w:rPr>
          <w:rFonts w:ascii="Arial" w:hAnsi="Arial" w:cs="Arial"/>
          <w:sz w:val="20"/>
          <w:szCs w:val="20"/>
        </w:rPr>
        <w:t>Authorize access and action per project from different companies</w:t>
      </w:r>
    </w:p>
    <w:p w:rsidR="00680304" w:rsidRPr="003478A6" w:rsidRDefault="00680304" w:rsidP="00CD6F34">
      <w:pPr>
        <w:pStyle w:val="ListParagraph"/>
        <w:ind w:left="2160"/>
        <w:jc w:val="both"/>
        <w:rPr>
          <w:rFonts w:ascii="Arial" w:hAnsi="Arial" w:cs="Arial"/>
        </w:rPr>
      </w:pPr>
    </w:p>
    <w:p w:rsidR="00726A62" w:rsidRPr="003478A6" w:rsidRDefault="00726A62"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 xml:space="preserve">Test </w:t>
      </w:r>
      <w:r w:rsidR="0057455B" w:rsidRPr="003478A6">
        <w:rPr>
          <w:rFonts w:ascii="Arial" w:hAnsi="Arial" w:cs="Arial"/>
          <w:b/>
          <w:sz w:val="20"/>
          <w:szCs w:val="20"/>
        </w:rPr>
        <w:t>Run</w:t>
      </w:r>
      <w:r w:rsidR="00CC37C4">
        <w:rPr>
          <w:rFonts w:ascii="Arial" w:hAnsi="Arial" w:cs="Arial"/>
          <w:b/>
          <w:sz w:val="20"/>
          <w:szCs w:val="20"/>
        </w:rPr>
        <w:t>s</w:t>
      </w:r>
      <w:r w:rsidR="0057455B" w:rsidRPr="003478A6">
        <w:rPr>
          <w:rFonts w:ascii="Arial" w:hAnsi="Arial" w:cs="Arial"/>
          <w:b/>
          <w:sz w:val="20"/>
          <w:szCs w:val="20"/>
        </w:rPr>
        <w:t xml:space="preserve"> Management</w:t>
      </w:r>
    </w:p>
    <w:p w:rsidR="0057455B" w:rsidRPr="003478A6" w:rsidRDefault="0057455B" w:rsidP="00CD6F34">
      <w:pPr>
        <w:pStyle w:val="ListParagraph"/>
        <w:numPr>
          <w:ilvl w:val="1"/>
          <w:numId w:val="9"/>
        </w:numPr>
        <w:jc w:val="both"/>
        <w:rPr>
          <w:rFonts w:ascii="Arial" w:hAnsi="Arial" w:cs="Arial"/>
          <w:sz w:val="20"/>
          <w:szCs w:val="20"/>
        </w:rPr>
      </w:pPr>
      <w:r w:rsidRPr="003478A6">
        <w:rPr>
          <w:rFonts w:ascii="Arial" w:hAnsi="Arial" w:cs="Arial"/>
          <w:sz w:val="20"/>
          <w:szCs w:val="20"/>
        </w:rPr>
        <w:t xml:space="preserve">Create </w:t>
      </w:r>
      <w:r w:rsidR="0070023E">
        <w:rPr>
          <w:rFonts w:ascii="Arial" w:hAnsi="Arial" w:cs="Arial"/>
          <w:sz w:val="20"/>
          <w:szCs w:val="20"/>
        </w:rPr>
        <w:t>t</w:t>
      </w:r>
      <w:r w:rsidRPr="003478A6">
        <w:rPr>
          <w:rFonts w:ascii="Arial" w:hAnsi="Arial" w:cs="Arial"/>
          <w:sz w:val="20"/>
          <w:szCs w:val="20"/>
        </w:rPr>
        <w:t xml:space="preserve">est </w:t>
      </w:r>
      <w:r w:rsidR="0070023E">
        <w:rPr>
          <w:rFonts w:ascii="Arial" w:hAnsi="Arial" w:cs="Arial"/>
          <w:sz w:val="20"/>
          <w:szCs w:val="20"/>
        </w:rPr>
        <w:t>r</w:t>
      </w:r>
      <w:r w:rsidRPr="003478A6">
        <w:rPr>
          <w:rFonts w:ascii="Arial" w:hAnsi="Arial" w:cs="Arial"/>
          <w:sz w:val="20"/>
          <w:szCs w:val="20"/>
        </w:rPr>
        <w:t>un</w:t>
      </w:r>
      <w:r w:rsidR="00CC37C4">
        <w:rPr>
          <w:rFonts w:ascii="Arial" w:hAnsi="Arial" w:cs="Arial"/>
          <w:sz w:val="20"/>
          <w:szCs w:val="20"/>
        </w:rPr>
        <w:t>s</w:t>
      </w:r>
      <w:r w:rsidRPr="003478A6">
        <w:rPr>
          <w:rFonts w:ascii="Arial" w:hAnsi="Arial" w:cs="Arial"/>
          <w:sz w:val="20"/>
          <w:szCs w:val="20"/>
        </w:rPr>
        <w:t xml:space="preserve"> for multiple devices</w:t>
      </w:r>
    </w:p>
    <w:p w:rsidR="00726A62" w:rsidRPr="003478A6" w:rsidRDefault="00564AB3" w:rsidP="00CD6F34">
      <w:pPr>
        <w:pStyle w:val="ListParagraph"/>
        <w:numPr>
          <w:ilvl w:val="1"/>
          <w:numId w:val="9"/>
        </w:numPr>
        <w:jc w:val="both"/>
        <w:rPr>
          <w:rFonts w:ascii="Arial" w:hAnsi="Arial" w:cs="Arial"/>
          <w:sz w:val="20"/>
          <w:szCs w:val="20"/>
        </w:rPr>
      </w:pPr>
      <w:r w:rsidRPr="003478A6">
        <w:rPr>
          <w:rFonts w:ascii="Arial" w:hAnsi="Arial" w:cs="Arial"/>
          <w:sz w:val="20"/>
          <w:szCs w:val="20"/>
        </w:rPr>
        <w:t>E</w:t>
      </w:r>
      <w:r w:rsidR="00726A62" w:rsidRPr="003478A6">
        <w:rPr>
          <w:rFonts w:ascii="Arial" w:hAnsi="Arial" w:cs="Arial"/>
          <w:sz w:val="20"/>
          <w:szCs w:val="20"/>
        </w:rPr>
        <w:t xml:space="preserve">xecute regression test of </w:t>
      </w:r>
      <w:r w:rsidR="00B96BA1" w:rsidRPr="003478A6">
        <w:rPr>
          <w:rFonts w:ascii="Arial" w:hAnsi="Arial" w:cs="Arial"/>
          <w:sz w:val="20"/>
          <w:szCs w:val="20"/>
        </w:rPr>
        <w:t>pre-</w:t>
      </w:r>
      <w:r w:rsidR="00726A62" w:rsidRPr="003478A6">
        <w:rPr>
          <w:rFonts w:ascii="Arial" w:hAnsi="Arial" w:cs="Arial"/>
          <w:sz w:val="20"/>
          <w:szCs w:val="20"/>
        </w:rPr>
        <w:t>scheduled tests</w:t>
      </w:r>
      <w:r w:rsidRPr="003478A6">
        <w:rPr>
          <w:rFonts w:ascii="Arial" w:hAnsi="Arial" w:cs="Arial"/>
          <w:sz w:val="20"/>
          <w:szCs w:val="20"/>
        </w:rPr>
        <w:t xml:space="preserve"> automatically</w:t>
      </w:r>
    </w:p>
    <w:p w:rsidR="00726A62" w:rsidRPr="003478A6" w:rsidRDefault="00726A62" w:rsidP="00CD6F34">
      <w:pPr>
        <w:pStyle w:val="ListParagraph"/>
        <w:numPr>
          <w:ilvl w:val="1"/>
          <w:numId w:val="9"/>
        </w:numPr>
        <w:jc w:val="both"/>
        <w:rPr>
          <w:rFonts w:ascii="Arial" w:hAnsi="Arial" w:cs="Arial"/>
          <w:sz w:val="20"/>
          <w:szCs w:val="20"/>
        </w:rPr>
      </w:pPr>
      <w:r w:rsidRPr="003478A6">
        <w:rPr>
          <w:rFonts w:ascii="Arial" w:hAnsi="Arial" w:cs="Arial"/>
          <w:sz w:val="20"/>
          <w:szCs w:val="20"/>
        </w:rPr>
        <w:t xml:space="preserve">Manage </w:t>
      </w:r>
      <w:r w:rsidR="00FE6A71" w:rsidRPr="003478A6">
        <w:rPr>
          <w:rFonts w:ascii="Arial" w:hAnsi="Arial" w:cs="Arial"/>
          <w:sz w:val="20"/>
          <w:szCs w:val="20"/>
        </w:rPr>
        <w:t xml:space="preserve">the </w:t>
      </w:r>
      <w:r w:rsidR="00B96BA1" w:rsidRPr="003478A6">
        <w:rPr>
          <w:rFonts w:ascii="Arial" w:hAnsi="Arial" w:cs="Arial"/>
          <w:sz w:val="20"/>
          <w:szCs w:val="20"/>
        </w:rPr>
        <w:t xml:space="preserve">project </w:t>
      </w:r>
      <w:r w:rsidRPr="003478A6">
        <w:rPr>
          <w:rFonts w:ascii="Arial" w:hAnsi="Arial" w:cs="Arial"/>
          <w:sz w:val="20"/>
          <w:szCs w:val="20"/>
        </w:rPr>
        <w:t>statu</w:t>
      </w:r>
      <w:r w:rsidR="00227EE0" w:rsidRPr="003478A6">
        <w:rPr>
          <w:rFonts w:ascii="Arial" w:hAnsi="Arial" w:cs="Arial"/>
          <w:sz w:val="20"/>
          <w:szCs w:val="20"/>
        </w:rPr>
        <w:t xml:space="preserve">s </w:t>
      </w:r>
      <w:r w:rsidR="00B96BA1" w:rsidRPr="003478A6">
        <w:rPr>
          <w:rFonts w:ascii="Arial" w:hAnsi="Arial" w:cs="Arial"/>
          <w:sz w:val="20"/>
          <w:szCs w:val="20"/>
        </w:rPr>
        <w:t>and</w:t>
      </w:r>
      <w:r w:rsidR="00227EE0" w:rsidRPr="003478A6">
        <w:rPr>
          <w:rFonts w:ascii="Arial" w:hAnsi="Arial" w:cs="Arial"/>
          <w:sz w:val="20"/>
          <w:szCs w:val="20"/>
        </w:rPr>
        <w:t xml:space="preserve"> </w:t>
      </w:r>
      <w:r w:rsidR="00564AB3" w:rsidRPr="003478A6">
        <w:rPr>
          <w:rFonts w:ascii="Arial" w:hAnsi="Arial" w:cs="Arial"/>
          <w:sz w:val="20"/>
          <w:szCs w:val="20"/>
        </w:rPr>
        <w:t xml:space="preserve">its </w:t>
      </w:r>
      <w:r w:rsidR="00227EE0" w:rsidRPr="003478A6">
        <w:rPr>
          <w:rFonts w:ascii="Arial" w:hAnsi="Arial" w:cs="Arial"/>
          <w:sz w:val="20"/>
          <w:szCs w:val="20"/>
        </w:rPr>
        <w:t>progress</w:t>
      </w:r>
    </w:p>
    <w:p w:rsidR="00726A62" w:rsidRPr="003478A6" w:rsidRDefault="00B96BA1" w:rsidP="00CD6F34">
      <w:pPr>
        <w:pStyle w:val="ListParagraph"/>
        <w:numPr>
          <w:ilvl w:val="1"/>
          <w:numId w:val="9"/>
        </w:numPr>
        <w:jc w:val="both"/>
        <w:rPr>
          <w:rFonts w:ascii="Arial" w:hAnsi="Arial" w:cs="Arial"/>
          <w:sz w:val="20"/>
          <w:szCs w:val="20"/>
        </w:rPr>
      </w:pPr>
      <w:r w:rsidRPr="003478A6">
        <w:rPr>
          <w:rFonts w:ascii="Arial" w:hAnsi="Arial" w:cs="Arial"/>
          <w:sz w:val="20"/>
          <w:szCs w:val="20"/>
        </w:rPr>
        <w:t>Notify errors arising while testing</w:t>
      </w:r>
    </w:p>
    <w:p w:rsidR="00726A62" w:rsidRPr="003478A6" w:rsidRDefault="00B96BA1" w:rsidP="00CD6F34">
      <w:pPr>
        <w:pStyle w:val="ListParagraph"/>
        <w:numPr>
          <w:ilvl w:val="1"/>
          <w:numId w:val="9"/>
        </w:numPr>
        <w:jc w:val="both"/>
        <w:rPr>
          <w:rFonts w:ascii="Arial" w:hAnsi="Arial" w:cs="Arial"/>
          <w:sz w:val="20"/>
          <w:szCs w:val="20"/>
        </w:rPr>
      </w:pPr>
      <w:r w:rsidRPr="003478A6">
        <w:rPr>
          <w:rFonts w:ascii="Arial" w:hAnsi="Arial" w:cs="Arial"/>
          <w:sz w:val="20"/>
          <w:szCs w:val="20"/>
        </w:rPr>
        <w:t>M</w:t>
      </w:r>
      <w:r w:rsidR="00726A62" w:rsidRPr="003478A6">
        <w:rPr>
          <w:rFonts w:ascii="Arial" w:hAnsi="Arial" w:cs="Arial"/>
          <w:sz w:val="20"/>
          <w:szCs w:val="20"/>
        </w:rPr>
        <w:t>anage</w:t>
      </w:r>
      <w:r w:rsidRPr="003478A6">
        <w:rPr>
          <w:rFonts w:ascii="Arial" w:hAnsi="Arial" w:cs="Arial"/>
          <w:sz w:val="20"/>
          <w:szCs w:val="20"/>
        </w:rPr>
        <w:t xml:space="preserve"> versions of </w:t>
      </w:r>
      <w:r w:rsidR="002D6E7B">
        <w:rPr>
          <w:rFonts w:ascii="Arial" w:hAnsi="Arial" w:cs="Arial"/>
          <w:sz w:val="20"/>
          <w:szCs w:val="20"/>
        </w:rPr>
        <w:t>test scripts</w:t>
      </w:r>
    </w:p>
    <w:p w:rsidR="00726A62" w:rsidRPr="003478A6" w:rsidRDefault="00726A62" w:rsidP="00CD6F34">
      <w:pPr>
        <w:pStyle w:val="ListParagraph"/>
        <w:ind w:left="2160"/>
        <w:jc w:val="both"/>
        <w:rPr>
          <w:rFonts w:ascii="Arial" w:hAnsi="Arial" w:cs="Arial"/>
          <w:sz w:val="20"/>
          <w:szCs w:val="20"/>
        </w:rPr>
      </w:pPr>
    </w:p>
    <w:p w:rsidR="00275F8D" w:rsidRPr="003478A6" w:rsidRDefault="00275F8D"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Devices Management</w:t>
      </w:r>
    </w:p>
    <w:p w:rsidR="00275F8D" w:rsidRPr="003478A6" w:rsidRDefault="00B96BA1" w:rsidP="00CD6F34">
      <w:pPr>
        <w:pStyle w:val="ListParagraph"/>
        <w:numPr>
          <w:ilvl w:val="1"/>
          <w:numId w:val="9"/>
        </w:numPr>
        <w:rPr>
          <w:rFonts w:ascii="Arial" w:hAnsi="Arial" w:cs="Arial"/>
          <w:sz w:val="20"/>
          <w:szCs w:val="20"/>
        </w:rPr>
      </w:pPr>
      <w:r w:rsidRPr="003478A6">
        <w:rPr>
          <w:rFonts w:ascii="Arial" w:hAnsi="Arial" w:cs="Arial"/>
          <w:sz w:val="20"/>
          <w:szCs w:val="20"/>
        </w:rPr>
        <w:t>Monitor the device operations and detailed information</w:t>
      </w:r>
    </w:p>
    <w:p w:rsidR="00B96BA1" w:rsidRPr="003478A6" w:rsidRDefault="00B96BA1" w:rsidP="00CD6F34">
      <w:pPr>
        <w:pStyle w:val="ListParagraph"/>
        <w:ind w:left="2160"/>
        <w:rPr>
          <w:rFonts w:ascii="Arial" w:hAnsi="Arial" w:cs="Arial"/>
          <w:sz w:val="20"/>
          <w:szCs w:val="20"/>
        </w:rPr>
      </w:pPr>
    </w:p>
    <w:p w:rsidR="00B96BA1" w:rsidRPr="003478A6" w:rsidRDefault="00B96BA1"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License Management</w:t>
      </w:r>
    </w:p>
    <w:p w:rsidR="00B96BA1" w:rsidRPr="003478A6" w:rsidRDefault="00B96BA1" w:rsidP="00CD6F34">
      <w:pPr>
        <w:pStyle w:val="ListParagraph"/>
        <w:numPr>
          <w:ilvl w:val="1"/>
          <w:numId w:val="9"/>
        </w:numPr>
        <w:jc w:val="both"/>
        <w:rPr>
          <w:rFonts w:ascii="Arial" w:hAnsi="Arial" w:cs="Arial"/>
          <w:sz w:val="20"/>
          <w:szCs w:val="20"/>
        </w:rPr>
      </w:pPr>
      <w:r w:rsidRPr="003478A6">
        <w:rPr>
          <w:rFonts w:ascii="Arial" w:hAnsi="Arial" w:cs="Arial"/>
          <w:sz w:val="20"/>
          <w:szCs w:val="20"/>
        </w:rPr>
        <w:t>Support manag</w:t>
      </w:r>
      <w:r w:rsidR="0005472D" w:rsidRPr="003478A6">
        <w:rPr>
          <w:rFonts w:ascii="Arial" w:hAnsi="Arial" w:cs="Arial"/>
          <w:sz w:val="20"/>
          <w:szCs w:val="20"/>
          <w:lang w:eastAsia="ja-JP"/>
        </w:rPr>
        <w:t>ing</w:t>
      </w:r>
      <w:r w:rsidRPr="003478A6">
        <w:rPr>
          <w:rFonts w:ascii="Arial" w:hAnsi="Arial" w:cs="Arial"/>
          <w:sz w:val="20"/>
          <w:szCs w:val="20"/>
        </w:rPr>
        <w:t xml:space="preserve"> the license using credit (*), prepaid for the number line-of-codes</w:t>
      </w:r>
    </w:p>
    <w:p w:rsidR="00B96BA1" w:rsidRPr="003478A6" w:rsidRDefault="00B96BA1" w:rsidP="00CD6F34">
      <w:pPr>
        <w:pStyle w:val="ListParagraph"/>
        <w:numPr>
          <w:ilvl w:val="1"/>
          <w:numId w:val="9"/>
        </w:numPr>
        <w:jc w:val="both"/>
        <w:rPr>
          <w:rFonts w:ascii="Arial" w:hAnsi="Arial" w:cs="Arial"/>
          <w:sz w:val="20"/>
          <w:szCs w:val="20"/>
        </w:rPr>
      </w:pPr>
      <w:r w:rsidRPr="003478A6">
        <w:rPr>
          <w:rFonts w:ascii="Arial" w:hAnsi="Arial" w:cs="Arial"/>
          <w:sz w:val="20"/>
          <w:szCs w:val="20"/>
        </w:rPr>
        <w:t>Allow compan</w:t>
      </w:r>
      <w:r w:rsidR="00F757B0">
        <w:rPr>
          <w:rFonts w:ascii="Arial" w:hAnsi="Arial" w:cs="Arial"/>
          <w:sz w:val="20"/>
          <w:szCs w:val="20"/>
        </w:rPr>
        <w:t>ies</w:t>
      </w:r>
      <w:r w:rsidRPr="003478A6">
        <w:rPr>
          <w:rFonts w:ascii="Arial" w:hAnsi="Arial" w:cs="Arial"/>
          <w:sz w:val="20"/>
          <w:szCs w:val="20"/>
        </w:rPr>
        <w:t xml:space="preserve"> to manage the license</w:t>
      </w:r>
      <w:r w:rsidR="004A16CC">
        <w:rPr>
          <w:rFonts w:ascii="Arial" w:hAnsi="Arial" w:cs="Arial"/>
          <w:sz w:val="20"/>
          <w:szCs w:val="20"/>
        </w:rPr>
        <w:t xml:space="preserve"> </w:t>
      </w:r>
      <w:r w:rsidR="00F757B0">
        <w:rPr>
          <w:rFonts w:ascii="Arial" w:hAnsi="Arial" w:cs="Arial"/>
          <w:sz w:val="20"/>
          <w:szCs w:val="20"/>
        </w:rPr>
        <w:t>permission</w:t>
      </w:r>
      <w:r w:rsidRPr="003478A6">
        <w:rPr>
          <w:rFonts w:ascii="Arial" w:hAnsi="Arial" w:cs="Arial"/>
          <w:sz w:val="20"/>
          <w:szCs w:val="20"/>
        </w:rPr>
        <w:t xml:space="preserve"> per account</w:t>
      </w:r>
      <w:r w:rsidR="00F757B0">
        <w:rPr>
          <w:rFonts w:ascii="Arial" w:hAnsi="Arial" w:cs="Arial"/>
          <w:sz w:val="20"/>
          <w:szCs w:val="20"/>
        </w:rPr>
        <w:t>.</w:t>
      </w:r>
    </w:p>
    <w:p w:rsidR="00263C10" w:rsidRPr="003478A6" w:rsidRDefault="00B96BA1" w:rsidP="00CD6F34">
      <w:pPr>
        <w:ind w:left="1800"/>
        <w:jc w:val="both"/>
        <w:rPr>
          <w:rFonts w:ascii="Arial" w:hAnsi="Arial" w:cs="Arial"/>
          <w:sz w:val="20"/>
          <w:szCs w:val="20"/>
        </w:rPr>
      </w:pPr>
      <w:r w:rsidRPr="003478A6">
        <w:rPr>
          <w:rFonts w:ascii="Arial" w:hAnsi="Arial" w:cs="Arial"/>
          <w:sz w:val="20"/>
          <w:szCs w:val="20"/>
        </w:rPr>
        <w:lastRenderedPageBreak/>
        <w:t>(*)</w:t>
      </w:r>
      <w:r w:rsidR="0005472D" w:rsidRPr="003478A6">
        <w:rPr>
          <w:rFonts w:ascii="Arial" w:hAnsi="Arial" w:cs="Arial"/>
          <w:sz w:val="20"/>
          <w:szCs w:val="20"/>
          <w:lang w:eastAsia="ja-JP"/>
        </w:rPr>
        <w:t xml:space="preserve"> </w:t>
      </w:r>
      <w:r w:rsidRPr="003478A6">
        <w:rPr>
          <w:rFonts w:ascii="Arial" w:hAnsi="Arial" w:cs="Arial"/>
          <w:sz w:val="20"/>
          <w:szCs w:val="20"/>
        </w:rPr>
        <w:t xml:space="preserve">Credit is the total points prepaid </w:t>
      </w:r>
      <w:r w:rsidR="00564AB3" w:rsidRPr="003478A6">
        <w:rPr>
          <w:rFonts w:ascii="Arial" w:hAnsi="Arial" w:cs="Arial"/>
          <w:sz w:val="20"/>
          <w:szCs w:val="20"/>
        </w:rPr>
        <w:t>to</w:t>
      </w:r>
      <w:r w:rsidR="00D669F7" w:rsidRPr="003478A6">
        <w:rPr>
          <w:rFonts w:ascii="Arial" w:hAnsi="Arial" w:cs="Arial"/>
          <w:sz w:val="20"/>
          <w:szCs w:val="20"/>
        </w:rPr>
        <w:t xml:space="preserve"> the client’s </w:t>
      </w:r>
      <w:r w:rsidRPr="003478A6">
        <w:rPr>
          <w:rFonts w:ascii="Arial" w:hAnsi="Arial" w:cs="Arial"/>
          <w:sz w:val="20"/>
          <w:szCs w:val="20"/>
        </w:rPr>
        <w:t>account</w:t>
      </w:r>
      <w:r w:rsidR="00920B09" w:rsidRPr="003478A6">
        <w:rPr>
          <w:rFonts w:ascii="Arial" w:hAnsi="Arial" w:cs="Arial"/>
          <w:sz w:val="20"/>
          <w:szCs w:val="20"/>
        </w:rPr>
        <w:t>.</w:t>
      </w:r>
    </w:p>
    <w:p w:rsidR="00275F8D" w:rsidRPr="003478A6" w:rsidRDefault="00275F8D" w:rsidP="00CD6F34">
      <w:pPr>
        <w:pStyle w:val="ListParagraph"/>
        <w:numPr>
          <w:ilvl w:val="0"/>
          <w:numId w:val="9"/>
        </w:numPr>
        <w:jc w:val="both"/>
        <w:rPr>
          <w:rFonts w:ascii="Arial" w:hAnsi="Arial" w:cs="Arial"/>
          <w:b/>
          <w:sz w:val="20"/>
          <w:szCs w:val="20"/>
        </w:rPr>
      </w:pPr>
      <w:r w:rsidRPr="003478A6">
        <w:rPr>
          <w:rFonts w:ascii="Arial" w:hAnsi="Arial" w:cs="Arial"/>
          <w:b/>
          <w:sz w:val="20"/>
          <w:szCs w:val="20"/>
        </w:rPr>
        <w:t>Reporting</w:t>
      </w:r>
    </w:p>
    <w:p w:rsidR="00275F8D" w:rsidRPr="003478A6" w:rsidRDefault="00D669F7" w:rsidP="00CD6F34">
      <w:pPr>
        <w:pStyle w:val="ListParagraph"/>
        <w:numPr>
          <w:ilvl w:val="1"/>
          <w:numId w:val="9"/>
        </w:numPr>
        <w:jc w:val="both"/>
        <w:rPr>
          <w:rFonts w:ascii="Arial" w:hAnsi="Arial" w:cs="Arial"/>
          <w:sz w:val="20"/>
          <w:szCs w:val="20"/>
        </w:rPr>
      </w:pPr>
      <w:r w:rsidRPr="003478A6">
        <w:rPr>
          <w:rFonts w:ascii="Arial" w:hAnsi="Arial" w:cs="Arial"/>
          <w:sz w:val="20"/>
          <w:szCs w:val="20"/>
        </w:rPr>
        <w:t>Support various</w:t>
      </w:r>
      <w:r w:rsidR="00275F8D" w:rsidRPr="003478A6">
        <w:rPr>
          <w:rFonts w:ascii="Arial" w:hAnsi="Arial" w:cs="Arial"/>
          <w:sz w:val="20"/>
          <w:szCs w:val="20"/>
        </w:rPr>
        <w:t xml:space="preserve"> </w:t>
      </w:r>
      <w:r w:rsidRPr="003478A6">
        <w:rPr>
          <w:rFonts w:ascii="Arial" w:hAnsi="Arial" w:cs="Arial"/>
          <w:sz w:val="20"/>
          <w:szCs w:val="20"/>
        </w:rPr>
        <w:t>T</w:t>
      </w:r>
      <w:r w:rsidR="00275F8D" w:rsidRPr="003478A6">
        <w:rPr>
          <w:rFonts w:ascii="Arial" w:hAnsi="Arial" w:cs="Arial"/>
          <w:sz w:val="20"/>
          <w:szCs w:val="20"/>
        </w:rPr>
        <w:t xml:space="preserve">est </w:t>
      </w:r>
      <w:r w:rsidRPr="003478A6">
        <w:rPr>
          <w:rFonts w:ascii="Arial" w:hAnsi="Arial" w:cs="Arial"/>
          <w:sz w:val="20"/>
          <w:szCs w:val="20"/>
        </w:rPr>
        <w:t>R</w:t>
      </w:r>
      <w:r w:rsidR="00275F8D" w:rsidRPr="003478A6">
        <w:rPr>
          <w:rFonts w:ascii="Arial" w:hAnsi="Arial" w:cs="Arial"/>
          <w:sz w:val="20"/>
          <w:szCs w:val="20"/>
        </w:rPr>
        <w:t>eports (</w:t>
      </w:r>
      <w:r w:rsidR="00564AB3" w:rsidRPr="003478A6">
        <w:rPr>
          <w:rFonts w:ascii="Arial" w:hAnsi="Arial" w:cs="Arial"/>
          <w:sz w:val="20"/>
          <w:szCs w:val="20"/>
        </w:rPr>
        <w:t xml:space="preserve">i.e. </w:t>
      </w:r>
      <w:r w:rsidR="00275F8D" w:rsidRPr="003478A6">
        <w:rPr>
          <w:rFonts w:ascii="Arial" w:hAnsi="Arial" w:cs="Arial"/>
          <w:sz w:val="20"/>
          <w:szCs w:val="20"/>
        </w:rPr>
        <w:t>summary, details, comparisons)</w:t>
      </w:r>
    </w:p>
    <w:p w:rsidR="00275F8D" w:rsidRPr="003478A6" w:rsidRDefault="00D669F7" w:rsidP="00CD6F34">
      <w:pPr>
        <w:pStyle w:val="ListParagraph"/>
        <w:numPr>
          <w:ilvl w:val="1"/>
          <w:numId w:val="9"/>
        </w:numPr>
        <w:jc w:val="both"/>
        <w:rPr>
          <w:rFonts w:ascii="Arial" w:hAnsi="Arial" w:cs="Arial"/>
          <w:sz w:val="20"/>
          <w:szCs w:val="20"/>
        </w:rPr>
      </w:pPr>
      <w:r w:rsidRPr="003478A6">
        <w:rPr>
          <w:rFonts w:ascii="Arial" w:hAnsi="Arial" w:cs="Arial"/>
          <w:sz w:val="20"/>
          <w:szCs w:val="20"/>
        </w:rPr>
        <w:t>Save reports in</w:t>
      </w:r>
      <w:r w:rsidR="00275F8D" w:rsidRPr="003478A6">
        <w:rPr>
          <w:rFonts w:ascii="Arial" w:hAnsi="Arial" w:cs="Arial"/>
          <w:sz w:val="20"/>
          <w:szCs w:val="20"/>
        </w:rPr>
        <w:t xml:space="preserve"> HTML</w:t>
      </w:r>
      <w:r w:rsidR="00291624" w:rsidRPr="003478A6">
        <w:rPr>
          <w:rFonts w:ascii="Arial" w:hAnsi="Arial" w:cs="Arial"/>
          <w:sz w:val="20"/>
          <w:szCs w:val="20"/>
        </w:rPr>
        <w:t xml:space="preserve"> and</w:t>
      </w:r>
      <w:r w:rsidR="00275F8D" w:rsidRPr="003478A6">
        <w:rPr>
          <w:rFonts w:ascii="Arial" w:hAnsi="Arial" w:cs="Arial"/>
          <w:sz w:val="20"/>
          <w:szCs w:val="20"/>
        </w:rPr>
        <w:t xml:space="preserve"> PDF formats</w:t>
      </w:r>
    </w:p>
    <w:p w:rsidR="0035747F" w:rsidRPr="003478A6" w:rsidRDefault="00275F8D" w:rsidP="00CD6F34">
      <w:pPr>
        <w:pStyle w:val="ListParagraph"/>
        <w:numPr>
          <w:ilvl w:val="1"/>
          <w:numId w:val="9"/>
        </w:numPr>
        <w:jc w:val="both"/>
        <w:rPr>
          <w:rFonts w:ascii="Arial" w:hAnsi="Arial" w:cs="Arial"/>
        </w:rPr>
      </w:pPr>
      <w:r w:rsidRPr="003478A6">
        <w:rPr>
          <w:rFonts w:ascii="Arial" w:hAnsi="Arial" w:cs="Arial"/>
          <w:sz w:val="20"/>
          <w:szCs w:val="20"/>
        </w:rPr>
        <w:t xml:space="preserve">Manage </w:t>
      </w:r>
      <w:r w:rsidR="00291624" w:rsidRPr="003478A6">
        <w:rPr>
          <w:rFonts w:ascii="Arial" w:hAnsi="Arial" w:cs="Arial"/>
          <w:sz w:val="20"/>
          <w:szCs w:val="20"/>
        </w:rPr>
        <w:t xml:space="preserve">the </w:t>
      </w:r>
      <w:r w:rsidR="00D669F7" w:rsidRPr="003478A6">
        <w:rPr>
          <w:rFonts w:ascii="Arial" w:hAnsi="Arial" w:cs="Arial"/>
          <w:sz w:val="20"/>
          <w:szCs w:val="20"/>
        </w:rPr>
        <w:t>Test R</w:t>
      </w:r>
      <w:r w:rsidRPr="003478A6">
        <w:rPr>
          <w:rFonts w:ascii="Arial" w:hAnsi="Arial" w:cs="Arial"/>
          <w:sz w:val="20"/>
          <w:szCs w:val="20"/>
        </w:rPr>
        <w:t>ep</w:t>
      </w:r>
      <w:r w:rsidR="00263C10" w:rsidRPr="003478A6">
        <w:rPr>
          <w:rFonts w:ascii="Arial" w:hAnsi="Arial" w:cs="Arial"/>
          <w:sz w:val="20"/>
          <w:szCs w:val="20"/>
        </w:rPr>
        <w:t xml:space="preserve">ort </w:t>
      </w:r>
      <w:r w:rsidR="00D669F7" w:rsidRPr="003478A6">
        <w:rPr>
          <w:rFonts w:ascii="Arial" w:hAnsi="Arial" w:cs="Arial"/>
          <w:sz w:val="20"/>
          <w:szCs w:val="20"/>
        </w:rPr>
        <w:t>per individual project</w:t>
      </w:r>
    </w:p>
    <w:p w:rsidR="0051067B" w:rsidRPr="003478A6" w:rsidRDefault="0051067B" w:rsidP="007763DC">
      <w:pPr>
        <w:pStyle w:val="ListParagraph"/>
        <w:ind w:left="2160"/>
        <w:jc w:val="both"/>
        <w:rPr>
          <w:rFonts w:ascii="Arial" w:hAnsi="Arial" w:cs="Arial"/>
        </w:rPr>
      </w:pPr>
    </w:p>
    <w:p w:rsidR="0035747F" w:rsidRPr="003478A6" w:rsidRDefault="0035747F" w:rsidP="0035747F">
      <w:pPr>
        <w:pStyle w:val="ListParagraph"/>
        <w:numPr>
          <w:ilvl w:val="0"/>
          <w:numId w:val="9"/>
        </w:numPr>
        <w:jc w:val="both"/>
        <w:rPr>
          <w:rFonts w:ascii="Arial" w:hAnsi="Arial" w:cs="Arial"/>
          <w:b/>
          <w:sz w:val="20"/>
          <w:szCs w:val="20"/>
        </w:rPr>
      </w:pPr>
      <w:r w:rsidRPr="003478A6">
        <w:rPr>
          <w:rFonts w:ascii="Arial" w:hAnsi="Arial" w:cs="Arial"/>
          <w:b/>
          <w:sz w:val="20"/>
          <w:szCs w:val="20"/>
        </w:rPr>
        <w:t>Integrat</w:t>
      </w:r>
      <w:r w:rsidR="004A16CC">
        <w:rPr>
          <w:rFonts w:ascii="Arial" w:hAnsi="Arial" w:cs="Arial"/>
          <w:b/>
          <w:sz w:val="20"/>
          <w:szCs w:val="20"/>
        </w:rPr>
        <w:t>ion</w:t>
      </w:r>
      <w:r w:rsidRPr="003478A6">
        <w:rPr>
          <w:rFonts w:ascii="Arial" w:hAnsi="Arial" w:cs="Arial"/>
          <w:b/>
          <w:sz w:val="20"/>
          <w:szCs w:val="20"/>
        </w:rPr>
        <w:t xml:space="preserve"> ability </w:t>
      </w:r>
    </w:p>
    <w:p w:rsidR="0035747F" w:rsidRPr="003478A6" w:rsidRDefault="0035747F" w:rsidP="0035747F">
      <w:pPr>
        <w:pStyle w:val="ListParagraph"/>
        <w:numPr>
          <w:ilvl w:val="1"/>
          <w:numId w:val="9"/>
        </w:numPr>
        <w:jc w:val="both"/>
        <w:rPr>
          <w:rFonts w:ascii="Arial" w:hAnsi="Arial" w:cs="Arial"/>
          <w:sz w:val="20"/>
          <w:szCs w:val="20"/>
        </w:rPr>
      </w:pPr>
      <w:r w:rsidRPr="003478A6">
        <w:rPr>
          <w:rFonts w:ascii="Arial" w:hAnsi="Arial" w:cs="Arial"/>
          <w:sz w:val="20"/>
          <w:szCs w:val="20"/>
        </w:rPr>
        <w:t>Allow applying eMonkey</w:t>
      </w:r>
      <w:r w:rsidR="006721B3" w:rsidRPr="006239F6">
        <w:rPr>
          <w:rFonts w:ascii="Arial" w:hAnsi="Arial" w:cs="Arial"/>
          <w:b/>
          <w:sz w:val="20"/>
          <w:szCs w:val="20"/>
          <w:vertAlign w:val="superscript"/>
        </w:rPr>
        <w:t>TM</w:t>
      </w:r>
      <w:r w:rsidRPr="003478A6">
        <w:rPr>
          <w:rFonts w:ascii="Arial" w:hAnsi="Arial" w:cs="Arial"/>
          <w:sz w:val="20"/>
          <w:szCs w:val="20"/>
        </w:rPr>
        <w:t xml:space="preserve"> to run </w:t>
      </w:r>
      <w:r w:rsidR="006721B3">
        <w:rPr>
          <w:rFonts w:ascii="Arial" w:hAnsi="Arial" w:cs="Arial"/>
          <w:sz w:val="20"/>
          <w:szCs w:val="20"/>
        </w:rPr>
        <w:t>s</w:t>
      </w:r>
      <w:r w:rsidRPr="003478A6">
        <w:rPr>
          <w:rFonts w:ascii="Arial" w:hAnsi="Arial" w:cs="Arial"/>
          <w:sz w:val="20"/>
          <w:szCs w:val="20"/>
        </w:rPr>
        <w:t>anity test before releasing to QA team</w:t>
      </w:r>
    </w:p>
    <w:p w:rsidR="00E616A3" w:rsidRPr="003478A6" w:rsidRDefault="00D43DB5" w:rsidP="00D43DB5">
      <w:pPr>
        <w:pStyle w:val="ListParagraph"/>
        <w:numPr>
          <w:ilvl w:val="1"/>
          <w:numId w:val="9"/>
        </w:numPr>
        <w:jc w:val="both"/>
        <w:rPr>
          <w:rFonts w:ascii="Arial" w:hAnsi="Arial" w:cs="Arial"/>
          <w:sz w:val="20"/>
          <w:szCs w:val="20"/>
        </w:rPr>
      </w:pPr>
      <w:r w:rsidRPr="00D43DB5">
        <w:rPr>
          <w:rFonts w:ascii="Arial" w:hAnsi="Arial" w:cs="Arial"/>
          <w:sz w:val="20"/>
          <w:szCs w:val="20"/>
        </w:rPr>
        <w:t>Support integrating with external bug tracking and test management system, such as Jira and TestLink</w:t>
      </w:r>
      <w:r>
        <w:rPr>
          <w:rFonts w:ascii="Arial" w:hAnsi="Arial" w:cs="Arial"/>
          <w:sz w:val="20"/>
          <w:szCs w:val="20"/>
        </w:rPr>
        <w:t>.</w:t>
      </w:r>
    </w:p>
    <w:p w:rsidR="000A096D" w:rsidRPr="003478A6" w:rsidRDefault="000A096D" w:rsidP="00CD6F34">
      <w:pPr>
        <w:pStyle w:val="ListParagraph"/>
        <w:ind w:left="2160"/>
        <w:jc w:val="both"/>
        <w:rPr>
          <w:rFonts w:ascii="Arial" w:hAnsi="Arial" w:cs="Arial"/>
          <w:sz w:val="20"/>
          <w:szCs w:val="20"/>
        </w:rPr>
      </w:pPr>
    </w:p>
    <w:p w:rsidR="00EE50E0" w:rsidRPr="003478A6" w:rsidRDefault="00D669F7" w:rsidP="00CD6F34">
      <w:pPr>
        <w:pStyle w:val="ListParagraph"/>
        <w:numPr>
          <w:ilvl w:val="0"/>
          <w:numId w:val="4"/>
        </w:numPr>
        <w:jc w:val="both"/>
        <w:rPr>
          <w:rFonts w:ascii="Arial" w:hAnsi="Arial" w:cs="Arial"/>
          <w:b/>
          <w:bCs/>
        </w:rPr>
      </w:pPr>
      <w:r w:rsidRPr="003478A6">
        <w:rPr>
          <w:rStyle w:val="Strong"/>
          <w:rFonts w:ascii="Arial" w:hAnsi="Arial" w:cs="Arial"/>
          <w:noProof/>
        </w:rPr>
        <w:t>BENE</w:t>
      </w:r>
      <w:r w:rsidR="00564AB3" w:rsidRPr="003478A6">
        <w:rPr>
          <w:rStyle w:val="Strong"/>
          <w:rFonts w:ascii="Arial" w:hAnsi="Arial" w:cs="Arial"/>
          <w:noProof/>
        </w:rPr>
        <w:t>F</w:t>
      </w:r>
      <w:r w:rsidRPr="003478A6">
        <w:rPr>
          <w:rStyle w:val="Strong"/>
          <w:rFonts w:ascii="Arial" w:hAnsi="Arial" w:cs="Arial"/>
          <w:noProof/>
        </w:rPr>
        <w:t>ITS</w:t>
      </w:r>
      <w:r w:rsidRPr="003478A6">
        <w:rPr>
          <w:rStyle w:val="Strong"/>
          <w:rFonts w:ascii="Arial" w:hAnsi="Arial" w:cs="Arial"/>
        </w:rPr>
        <w:t xml:space="preserve"> </w:t>
      </w:r>
    </w:p>
    <w:p w:rsidR="008E26BD" w:rsidRPr="003478A6" w:rsidRDefault="008E26BD" w:rsidP="00CD6F34">
      <w:pPr>
        <w:pStyle w:val="ListParagraph"/>
        <w:jc w:val="both"/>
        <w:rPr>
          <w:rFonts w:ascii="Arial" w:hAnsi="Arial" w:cs="Arial"/>
          <w:b/>
          <w:bCs/>
        </w:rPr>
      </w:pPr>
    </w:p>
    <w:p w:rsidR="00D669F7" w:rsidRPr="003478A6" w:rsidRDefault="00D669F7" w:rsidP="00CD6F34">
      <w:pPr>
        <w:pStyle w:val="ListParagraph"/>
        <w:numPr>
          <w:ilvl w:val="0"/>
          <w:numId w:val="18"/>
        </w:numPr>
        <w:suppressAutoHyphens/>
        <w:contextualSpacing w:val="0"/>
        <w:jc w:val="both"/>
        <w:rPr>
          <w:rFonts w:ascii="Arial" w:hAnsi="Arial" w:cs="Arial"/>
          <w:b/>
          <w:bCs/>
          <w:sz w:val="20"/>
          <w:szCs w:val="20"/>
        </w:rPr>
      </w:pPr>
      <w:r w:rsidRPr="003478A6">
        <w:rPr>
          <w:rFonts w:ascii="Arial" w:hAnsi="Arial" w:cs="Arial"/>
          <w:b/>
          <w:sz w:val="20"/>
          <w:szCs w:val="20"/>
        </w:rPr>
        <w:t xml:space="preserve">For QC/QA </w:t>
      </w:r>
      <w:r w:rsidR="00C07A22" w:rsidRPr="003478A6">
        <w:rPr>
          <w:rFonts w:ascii="Arial" w:hAnsi="Arial" w:cs="Arial"/>
          <w:b/>
          <w:sz w:val="20"/>
          <w:szCs w:val="20"/>
        </w:rPr>
        <w:t>S</w:t>
      </w:r>
      <w:r w:rsidRPr="003478A6">
        <w:rPr>
          <w:rFonts w:ascii="Arial" w:hAnsi="Arial" w:cs="Arial"/>
          <w:b/>
          <w:sz w:val="20"/>
          <w:szCs w:val="20"/>
        </w:rPr>
        <w:t>taff</w:t>
      </w:r>
    </w:p>
    <w:p w:rsidR="00D669F7" w:rsidRPr="003478A6" w:rsidRDefault="00D669F7"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Support develop</w:t>
      </w:r>
      <w:r w:rsidR="0005472D" w:rsidRPr="003478A6">
        <w:rPr>
          <w:rFonts w:ascii="Arial" w:hAnsi="Arial" w:cs="Arial"/>
          <w:bCs/>
          <w:sz w:val="20"/>
          <w:szCs w:val="20"/>
          <w:lang w:eastAsia="ja-JP"/>
        </w:rPr>
        <w:t>ing</w:t>
      </w:r>
      <w:r w:rsidRPr="003478A6">
        <w:rPr>
          <w:rFonts w:ascii="Arial" w:hAnsi="Arial" w:cs="Arial"/>
          <w:bCs/>
          <w:sz w:val="20"/>
          <w:szCs w:val="20"/>
        </w:rPr>
        <w:t xml:space="preserve"> </w:t>
      </w:r>
      <w:r w:rsidR="003B567D">
        <w:rPr>
          <w:rFonts w:ascii="Arial" w:hAnsi="Arial" w:cs="Arial"/>
          <w:bCs/>
          <w:sz w:val="20"/>
          <w:szCs w:val="20"/>
        </w:rPr>
        <w:t>t</w:t>
      </w:r>
      <w:r w:rsidR="002D6E7B">
        <w:rPr>
          <w:rFonts w:ascii="Arial" w:hAnsi="Arial" w:cs="Arial"/>
          <w:bCs/>
          <w:sz w:val="20"/>
          <w:szCs w:val="20"/>
        </w:rPr>
        <w:t>est scripts</w:t>
      </w:r>
      <w:r w:rsidRPr="003478A6">
        <w:rPr>
          <w:rFonts w:ascii="Arial" w:hAnsi="Arial" w:cs="Arial"/>
          <w:bCs/>
          <w:sz w:val="20"/>
          <w:szCs w:val="20"/>
        </w:rPr>
        <w:t xml:space="preserve"> on specific platforms</w:t>
      </w:r>
    </w:p>
    <w:p w:rsidR="00D669F7" w:rsidRPr="003478A6" w:rsidRDefault="00D669F7"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Support identif</w:t>
      </w:r>
      <w:r w:rsidR="0005472D" w:rsidRPr="003478A6">
        <w:rPr>
          <w:rFonts w:ascii="Arial" w:hAnsi="Arial" w:cs="Arial"/>
          <w:bCs/>
          <w:sz w:val="20"/>
          <w:szCs w:val="20"/>
          <w:lang w:eastAsia="ja-JP"/>
        </w:rPr>
        <w:t>ying</w:t>
      </w:r>
      <w:r w:rsidRPr="003478A6">
        <w:rPr>
          <w:rFonts w:ascii="Arial" w:hAnsi="Arial" w:cs="Arial"/>
          <w:bCs/>
          <w:sz w:val="20"/>
          <w:szCs w:val="20"/>
        </w:rPr>
        <w:t xml:space="preserve"> and stor</w:t>
      </w:r>
      <w:r w:rsidR="00623528" w:rsidRPr="003478A6">
        <w:rPr>
          <w:rFonts w:ascii="Arial" w:hAnsi="Arial" w:cs="Arial"/>
          <w:bCs/>
          <w:sz w:val="20"/>
          <w:szCs w:val="20"/>
        </w:rPr>
        <w:t>ing</w:t>
      </w:r>
      <w:r w:rsidRPr="003478A6">
        <w:rPr>
          <w:rFonts w:ascii="Arial" w:hAnsi="Arial" w:cs="Arial"/>
          <w:bCs/>
          <w:sz w:val="20"/>
          <w:szCs w:val="20"/>
        </w:rPr>
        <w:t xml:space="preserve"> </w:t>
      </w:r>
      <w:r w:rsidR="003B567D">
        <w:rPr>
          <w:rFonts w:ascii="Arial" w:hAnsi="Arial" w:cs="Arial"/>
          <w:bCs/>
          <w:sz w:val="20"/>
          <w:szCs w:val="20"/>
        </w:rPr>
        <w:t>o</w:t>
      </w:r>
      <w:r w:rsidRPr="003478A6">
        <w:rPr>
          <w:rFonts w:ascii="Arial" w:hAnsi="Arial" w:cs="Arial"/>
          <w:bCs/>
          <w:sz w:val="20"/>
          <w:szCs w:val="20"/>
        </w:rPr>
        <w:t>bjects on</w:t>
      </w:r>
      <w:r w:rsidR="00564AB3" w:rsidRPr="003478A6">
        <w:rPr>
          <w:rFonts w:ascii="Arial" w:hAnsi="Arial" w:cs="Arial"/>
          <w:bCs/>
          <w:sz w:val="20"/>
          <w:szCs w:val="20"/>
        </w:rPr>
        <w:t xml:space="preserve"> a</w:t>
      </w:r>
      <w:r w:rsidRPr="003478A6">
        <w:rPr>
          <w:rFonts w:ascii="Arial" w:hAnsi="Arial" w:cs="Arial"/>
          <w:bCs/>
          <w:sz w:val="20"/>
          <w:szCs w:val="20"/>
        </w:rPr>
        <w:t xml:space="preserve"> </w:t>
      </w:r>
      <w:r w:rsidRPr="003478A6">
        <w:rPr>
          <w:rFonts w:ascii="Arial" w:hAnsi="Arial" w:cs="Arial"/>
          <w:bCs/>
          <w:noProof/>
          <w:sz w:val="20"/>
          <w:szCs w:val="20"/>
        </w:rPr>
        <w:t>specific</w:t>
      </w:r>
      <w:r w:rsidRPr="003478A6">
        <w:rPr>
          <w:rFonts w:ascii="Arial" w:hAnsi="Arial" w:cs="Arial"/>
          <w:bCs/>
          <w:sz w:val="20"/>
          <w:szCs w:val="20"/>
        </w:rPr>
        <w:t xml:space="preserve"> platform (browser</w:t>
      </w:r>
      <w:r w:rsidR="00590802" w:rsidRPr="003478A6">
        <w:rPr>
          <w:rFonts w:ascii="Arial" w:hAnsi="Arial" w:cs="Arial"/>
          <w:bCs/>
          <w:sz w:val="20"/>
          <w:szCs w:val="20"/>
        </w:rPr>
        <w:t>/</w:t>
      </w:r>
      <w:r w:rsidRPr="003478A6">
        <w:rPr>
          <w:rFonts w:ascii="Arial" w:hAnsi="Arial" w:cs="Arial"/>
          <w:bCs/>
          <w:sz w:val="20"/>
          <w:szCs w:val="20"/>
        </w:rPr>
        <w:t xml:space="preserve">device), then modify these </w:t>
      </w:r>
      <w:r w:rsidR="003B567D">
        <w:rPr>
          <w:rFonts w:ascii="Arial" w:hAnsi="Arial" w:cs="Arial"/>
          <w:bCs/>
          <w:sz w:val="20"/>
          <w:szCs w:val="20"/>
        </w:rPr>
        <w:t>o</w:t>
      </w:r>
      <w:r w:rsidRPr="003478A6">
        <w:rPr>
          <w:rFonts w:ascii="Arial" w:hAnsi="Arial" w:cs="Arial"/>
          <w:bCs/>
          <w:sz w:val="20"/>
          <w:szCs w:val="20"/>
        </w:rPr>
        <w:t xml:space="preserve">bjects to </w:t>
      </w:r>
      <w:r w:rsidR="003B567D">
        <w:rPr>
          <w:rFonts w:ascii="Arial" w:hAnsi="Arial" w:cs="Arial"/>
          <w:bCs/>
          <w:sz w:val="20"/>
          <w:szCs w:val="20"/>
        </w:rPr>
        <w:t>match</w:t>
      </w:r>
      <w:r w:rsidRPr="003478A6">
        <w:rPr>
          <w:rFonts w:ascii="Arial" w:hAnsi="Arial" w:cs="Arial"/>
          <w:bCs/>
          <w:sz w:val="20"/>
          <w:szCs w:val="20"/>
        </w:rPr>
        <w:t xml:space="preserve"> each testing environment</w:t>
      </w:r>
    </w:p>
    <w:p w:rsidR="00D669F7" w:rsidRPr="003478A6" w:rsidRDefault="00D669F7"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 xml:space="preserve">Allow </w:t>
      </w:r>
      <w:r w:rsidR="00564AB3" w:rsidRPr="003478A6">
        <w:rPr>
          <w:rFonts w:ascii="Arial" w:hAnsi="Arial" w:cs="Arial"/>
          <w:bCs/>
          <w:noProof/>
          <w:sz w:val="20"/>
          <w:szCs w:val="20"/>
        </w:rPr>
        <w:t>executing</w:t>
      </w:r>
      <w:r w:rsidRPr="003478A6">
        <w:rPr>
          <w:rFonts w:ascii="Arial" w:hAnsi="Arial" w:cs="Arial"/>
          <w:bCs/>
          <w:sz w:val="20"/>
          <w:szCs w:val="20"/>
        </w:rPr>
        <w:t xml:space="preserve"> </w:t>
      </w:r>
      <w:r w:rsidR="00092A32" w:rsidRPr="003478A6">
        <w:rPr>
          <w:rFonts w:ascii="Arial" w:hAnsi="Arial" w:cs="Arial"/>
          <w:bCs/>
          <w:sz w:val="20"/>
          <w:szCs w:val="20"/>
        </w:rPr>
        <w:t>the tests</w:t>
      </w:r>
      <w:r w:rsidRPr="003478A6">
        <w:rPr>
          <w:rFonts w:ascii="Arial" w:hAnsi="Arial" w:cs="Arial"/>
          <w:bCs/>
          <w:sz w:val="20"/>
          <w:szCs w:val="20"/>
        </w:rPr>
        <w:t xml:space="preserve"> </w:t>
      </w:r>
      <w:r w:rsidR="00092A32" w:rsidRPr="003478A6">
        <w:rPr>
          <w:rFonts w:ascii="Arial" w:hAnsi="Arial" w:cs="Arial"/>
          <w:bCs/>
          <w:sz w:val="20"/>
          <w:szCs w:val="20"/>
        </w:rPr>
        <w:t>across various</w:t>
      </w:r>
      <w:r w:rsidRPr="003478A6">
        <w:rPr>
          <w:rFonts w:ascii="Arial" w:hAnsi="Arial" w:cs="Arial"/>
          <w:bCs/>
          <w:sz w:val="20"/>
          <w:szCs w:val="20"/>
        </w:rPr>
        <w:t xml:space="preserve"> devices on</w:t>
      </w:r>
      <w:r w:rsidR="00092A32" w:rsidRPr="003478A6">
        <w:rPr>
          <w:rFonts w:ascii="Arial" w:hAnsi="Arial" w:cs="Arial"/>
          <w:bCs/>
          <w:sz w:val="20"/>
          <w:szCs w:val="20"/>
        </w:rPr>
        <w:t xml:space="preserve"> different platforms</w:t>
      </w:r>
    </w:p>
    <w:p w:rsidR="00D669F7" w:rsidRPr="003478A6" w:rsidRDefault="00092A32"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Enable</w:t>
      </w:r>
      <w:r w:rsidR="0005472D" w:rsidRPr="003478A6">
        <w:rPr>
          <w:rFonts w:ascii="Arial" w:hAnsi="Arial" w:cs="Arial"/>
          <w:bCs/>
          <w:sz w:val="20"/>
          <w:szCs w:val="20"/>
          <w:lang w:eastAsia="ja-JP"/>
        </w:rPr>
        <w:t xml:space="preserve"> </w:t>
      </w:r>
      <w:r w:rsidR="000A5695">
        <w:rPr>
          <w:rFonts w:ascii="Arial" w:hAnsi="Arial" w:cs="Arial"/>
          <w:bCs/>
          <w:sz w:val="20"/>
          <w:szCs w:val="20"/>
          <w:lang w:eastAsia="ja-JP"/>
        </w:rPr>
        <w:t>test developers</w:t>
      </w:r>
      <w:r w:rsidR="008F09A0" w:rsidRPr="003478A6">
        <w:rPr>
          <w:rFonts w:ascii="Arial" w:hAnsi="Arial" w:cs="Arial"/>
          <w:bCs/>
          <w:sz w:val="20"/>
          <w:szCs w:val="20"/>
        </w:rPr>
        <w:t xml:space="preserve"> </w:t>
      </w:r>
      <w:r w:rsidRPr="003478A6">
        <w:rPr>
          <w:rFonts w:ascii="Arial" w:hAnsi="Arial" w:cs="Arial"/>
          <w:bCs/>
          <w:sz w:val="20"/>
          <w:szCs w:val="20"/>
        </w:rPr>
        <w:t>to</w:t>
      </w:r>
      <w:r w:rsidR="00D669F7" w:rsidRPr="003478A6">
        <w:rPr>
          <w:rFonts w:ascii="Arial" w:hAnsi="Arial" w:cs="Arial"/>
          <w:bCs/>
          <w:sz w:val="20"/>
          <w:szCs w:val="20"/>
        </w:rPr>
        <w:t xml:space="preserve"> simulate</w:t>
      </w:r>
      <w:r w:rsidRPr="003478A6">
        <w:rPr>
          <w:rFonts w:ascii="Arial" w:hAnsi="Arial" w:cs="Arial"/>
          <w:bCs/>
          <w:sz w:val="20"/>
          <w:szCs w:val="20"/>
        </w:rPr>
        <w:t xml:space="preserve"> a</w:t>
      </w:r>
      <w:r w:rsidR="00D669F7" w:rsidRPr="003478A6">
        <w:rPr>
          <w:rFonts w:ascii="Arial" w:hAnsi="Arial" w:cs="Arial"/>
          <w:bCs/>
          <w:sz w:val="20"/>
          <w:szCs w:val="20"/>
        </w:rPr>
        <w:t xml:space="preserve"> large number of users</w:t>
      </w:r>
    </w:p>
    <w:p w:rsidR="00D669F7" w:rsidRPr="003478A6" w:rsidRDefault="00092A32"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 xml:space="preserve">Enable </w:t>
      </w:r>
      <w:r w:rsidR="000A5695">
        <w:rPr>
          <w:rFonts w:ascii="Arial" w:hAnsi="Arial" w:cs="Arial"/>
          <w:bCs/>
          <w:sz w:val="20"/>
          <w:szCs w:val="20"/>
          <w:lang w:eastAsia="ja-JP"/>
        </w:rPr>
        <w:t>test developers</w:t>
      </w:r>
      <w:r w:rsidR="0005472D" w:rsidRPr="003478A6">
        <w:rPr>
          <w:rFonts w:ascii="Arial" w:hAnsi="Arial" w:cs="Arial"/>
          <w:bCs/>
          <w:sz w:val="20"/>
          <w:szCs w:val="20"/>
          <w:lang w:eastAsia="ja-JP"/>
        </w:rPr>
        <w:t xml:space="preserve"> </w:t>
      </w:r>
      <w:r w:rsidR="00D669F7" w:rsidRPr="003478A6">
        <w:rPr>
          <w:rFonts w:ascii="Arial" w:hAnsi="Arial" w:cs="Arial"/>
          <w:bCs/>
          <w:sz w:val="20"/>
          <w:szCs w:val="20"/>
        </w:rPr>
        <w:t>to</w:t>
      </w:r>
      <w:r w:rsidRPr="003478A6">
        <w:rPr>
          <w:rFonts w:ascii="Arial" w:hAnsi="Arial" w:cs="Arial"/>
          <w:bCs/>
          <w:sz w:val="20"/>
          <w:szCs w:val="20"/>
        </w:rPr>
        <w:t xml:space="preserve"> plan and</w:t>
      </w:r>
      <w:r w:rsidR="00D669F7" w:rsidRPr="003478A6">
        <w:rPr>
          <w:rFonts w:ascii="Arial" w:hAnsi="Arial" w:cs="Arial"/>
          <w:bCs/>
          <w:sz w:val="20"/>
          <w:szCs w:val="20"/>
        </w:rPr>
        <w:t xml:space="preserve"> execute </w:t>
      </w:r>
      <w:r w:rsidR="0070023E">
        <w:rPr>
          <w:rFonts w:ascii="Arial" w:hAnsi="Arial" w:cs="Arial"/>
          <w:bCs/>
          <w:sz w:val="20"/>
          <w:szCs w:val="20"/>
        </w:rPr>
        <w:t>t</w:t>
      </w:r>
      <w:r w:rsidRPr="003478A6">
        <w:rPr>
          <w:rFonts w:ascii="Arial" w:hAnsi="Arial" w:cs="Arial"/>
          <w:bCs/>
          <w:sz w:val="20"/>
          <w:szCs w:val="20"/>
        </w:rPr>
        <w:t xml:space="preserve">est </w:t>
      </w:r>
      <w:r w:rsidR="0070023E">
        <w:rPr>
          <w:rFonts w:ascii="Arial" w:hAnsi="Arial" w:cs="Arial"/>
          <w:bCs/>
          <w:sz w:val="20"/>
          <w:szCs w:val="20"/>
        </w:rPr>
        <w:t>c</w:t>
      </w:r>
      <w:r w:rsidRPr="003478A6">
        <w:rPr>
          <w:rFonts w:ascii="Arial" w:hAnsi="Arial" w:cs="Arial"/>
          <w:bCs/>
          <w:sz w:val="20"/>
          <w:szCs w:val="20"/>
        </w:rPr>
        <w:t>ases</w:t>
      </w:r>
      <w:r w:rsidR="00D669F7" w:rsidRPr="003478A6">
        <w:rPr>
          <w:rFonts w:ascii="Arial" w:hAnsi="Arial" w:cs="Arial"/>
          <w:bCs/>
          <w:sz w:val="20"/>
          <w:szCs w:val="20"/>
        </w:rPr>
        <w:t xml:space="preserve"> with </w:t>
      </w:r>
      <w:r w:rsidRPr="003478A6">
        <w:rPr>
          <w:rFonts w:ascii="Arial" w:hAnsi="Arial" w:cs="Arial"/>
          <w:bCs/>
          <w:sz w:val="20"/>
          <w:szCs w:val="20"/>
        </w:rPr>
        <w:t>pre-</w:t>
      </w:r>
      <w:r w:rsidR="00D669F7" w:rsidRPr="003478A6">
        <w:rPr>
          <w:rFonts w:ascii="Arial" w:hAnsi="Arial" w:cs="Arial"/>
          <w:bCs/>
          <w:sz w:val="20"/>
          <w:szCs w:val="20"/>
        </w:rPr>
        <w:t>defined iterations</w:t>
      </w:r>
    </w:p>
    <w:p w:rsidR="00D669F7" w:rsidRPr="003478A6" w:rsidRDefault="00092A32"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 xml:space="preserve">Allow </w:t>
      </w:r>
      <w:r w:rsidR="00564AB3" w:rsidRPr="003478A6">
        <w:rPr>
          <w:rFonts w:ascii="Arial" w:hAnsi="Arial" w:cs="Arial"/>
          <w:bCs/>
          <w:noProof/>
          <w:sz w:val="20"/>
          <w:szCs w:val="20"/>
        </w:rPr>
        <w:t>running</w:t>
      </w:r>
      <w:r w:rsidRPr="003478A6">
        <w:rPr>
          <w:rFonts w:ascii="Arial" w:hAnsi="Arial" w:cs="Arial"/>
          <w:bCs/>
          <w:sz w:val="20"/>
          <w:szCs w:val="20"/>
        </w:rPr>
        <w:t xml:space="preserve"> </w:t>
      </w:r>
      <w:r w:rsidR="00D669F7" w:rsidRPr="003478A6">
        <w:rPr>
          <w:rFonts w:ascii="Arial" w:hAnsi="Arial" w:cs="Arial"/>
          <w:bCs/>
          <w:sz w:val="20"/>
          <w:szCs w:val="20"/>
        </w:rPr>
        <w:t>APIs</w:t>
      </w:r>
      <w:r w:rsidRPr="003478A6">
        <w:rPr>
          <w:rFonts w:ascii="Arial" w:hAnsi="Arial" w:cs="Arial"/>
          <w:bCs/>
          <w:sz w:val="20"/>
          <w:szCs w:val="20"/>
        </w:rPr>
        <w:t xml:space="preserve"> Web Services tests quickly, helping</w:t>
      </w:r>
      <w:r w:rsidR="00564AB3" w:rsidRPr="003478A6">
        <w:rPr>
          <w:rFonts w:ascii="Arial" w:hAnsi="Arial" w:cs="Arial"/>
          <w:bCs/>
          <w:sz w:val="20"/>
          <w:szCs w:val="20"/>
        </w:rPr>
        <w:t xml:space="preserve"> the</w:t>
      </w:r>
      <w:r w:rsidRPr="003478A6">
        <w:rPr>
          <w:rFonts w:ascii="Arial" w:hAnsi="Arial" w:cs="Arial"/>
          <w:bCs/>
          <w:sz w:val="20"/>
          <w:szCs w:val="20"/>
        </w:rPr>
        <w:t xml:space="preserve"> </w:t>
      </w:r>
      <w:r w:rsidRPr="003478A6">
        <w:rPr>
          <w:rFonts w:ascii="Arial" w:hAnsi="Arial" w:cs="Arial"/>
          <w:bCs/>
          <w:noProof/>
          <w:sz w:val="20"/>
          <w:szCs w:val="20"/>
        </w:rPr>
        <w:t>user</w:t>
      </w:r>
      <w:r w:rsidRPr="003478A6">
        <w:rPr>
          <w:rFonts w:ascii="Arial" w:hAnsi="Arial" w:cs="Arial"/>
          <w:bCs/>
          <w:sz w:val="20"/>
          <w:szCs w:val="20"/>
        </w:rPr>
        <w:t xml:space="preserve"> to identify security vulnerabilities</w:t>
      </w:r>
      <w:r w:rsidR="00D669F7" w:rsidRPr="003478A6">
        <w:rPr>
          <w:rFonts w:ascii="Arial" w:hAnsi="Arial" w:cs="Arial"/>
          <w:bCs/>
          <w:sz w:val="20"/>
          <w:szCs w:val="20"/>
        </w:rPr>
        <w:t xml:space="preserve"> </w:t>
      </w:r>
      <w:r w:rsidRPr="003478A6">
        <w:rPr>
          <w:rFonts w:ascii="Arial" w:hAnsi="Arial" w:cs="Arial"/>
          <w:bCs/>
          <w:sz w:val="20"/>
          <w:szCs w:val="20"/>
        </w:rPr>
        <w:t>in</w:t>
      </w:r>
      <w:r w:rsidR="00D669F7" w:rsidRPr="003478A6">
        <w:rPr>
          <w:rFonts w:ascii="Arial" w:hAnsi="Arial" w:cs="Arial"/>
          <w:bCs/>
          <w:sz w:val="20"/>
          <w:szCs w:val="20"/>
        </w:rPr>
        <w:t xml:space="preserve"> the public interfaces</w:t>
      </w:r>
    </w:p>
    <w:p w:rsidR="00D669F7" w:rsidRPr="003478A6" w:rsidRDefault="00092A32"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Support</w:t>
      </w:r>
      <w:r w:rsidR="004F1485" w:rsidRPr="00D21BE2">
        <w:rPr>
          <w:rFonts w:ascii="Arial" w:hAnsi="Arial" w:cs="Arial"/>
          <w:bCs/>
          <w:sz w:val="20"/>
          <w:szCs w:val="20"/>
        </w:rPr>
        <w:t xml:space="preserve"> </w:t>
      </w:r>
      <w:r w:rsidR="00D669F7" w:rsidRPr="003478A6">
        <w:rPr>
          <w:rFonts w:ascii="Arial" w:hAnsi="Arial" w:cs="Arial"/>
          <w:bCs/>
          <w:sz w:val="20"/>
          <w:szCs w:val="20"/>
        </w:rPr>
        <w:t>monitor</w:t>
      </w:r>
      <w:r w:rsidR="0005472D" w:rsidRPr="003478A6">
        <w:rPr>
          <w:rFonts w:ascii="Arial" w:hAnsi="Arial" w:cs="Arial"/>
          <w:bCs/>
          <w:sz w:val="20"/>
          <w:szCs w:val="20"/>
          <w:lang w:eastAsia="ja-JP"/>
        </w:rPr>
        <w:t>ing</w:t>
      </w:r>
      <w:r w:rsidR="00590802" w:rsidRPr="003478A6">
        <w:rPr>
          <w:rFonts w:ascii="Arial" w:hAnsi="Arial" w:cs="Arial"/>
          <w:bCs/>
          <w:sz w:val="20"/>
          <w:szCs w:val="20"/>
        </w:rPr>
        <w:t>/</w:t>
      </w:r>
      <w:r w:rsidR="00D669F7" w:rsidRPr="003478A6">
        <w:rPr>
          <w:rFonts w:ascii="Arial" w:hAnsi="Arial" w:cs="Arial"/>
          <w:bCs/>
          <w:sz w:val="20"/>
          <w:szCs w:val="20"/>
        </w:rPr>
        <w:t>manag</w:t>
      </w:r>
      <w:r w:rsidR="0005472D" w:rsidRPr="003478A6">
        <w:rPr>
          <w:rFonts w:ascii="Arial" w:hAnsi="Arial" w:cs="Arial"/>
          <w:bCs/>
          <w:sz w:val="20"/>
          <w:szCs w:val="20"/>
          <w:lang w:eastAsia="ja-JP"/>
        </w:rPr>
        <w:t>ing</w:t>
      </w:r>
      <w:r w:rsidR="00D669F7" w:rsidRPr="003478A6">
        <w:rPr>
          <w:rFonts w:ascii="Arial" w:hAnsi="Arial" w:cs="Arial"/>
          <w:bCs/>
          <w:sz w:val="20"/>
          <w:szCs w:val="20"/>
        </w:rPr>
        <w:t xml:space="preserve"> different versi</w:t>
      </w:r>
      <w:r w:rsidRPr="003478A6">
        <w:rPr>
          <w:rFonts w:ascii="Arial" w:hAnsi="Arial" w:cs="Arial"/>
          <w:bCs/>
          <w:sz w:val="20"/>
          <w:szCs w:val="20"/>
        </w:rPr>
        <w:t xml:space="preserve">ons of </w:t>
      </w:r>
      <w:r w:rsidR="002D6E7B">
        <w:rPr>
          <w:rFonts w:ascii="Arial" w:hAnsi="Arial" w:cs="Arial"/>
          <w:bCs/>
          <w:sz w:val="20"/>
          <w:szCs w:val="20"/>
        </w:rPr>
        <w:t>test scripts</w:t>
      </w:r>
      <w:r w:rsidR="00D669F7" w:rsidRPr="003478A6">
        <w:rPr>
          <w:rFonts w:ascii="Arial" w:hAnsi="Arial" w:cs="Arial"/>
          <w:bCs/>
          <w:sz w:val="20"/>
          <w:szCs w:val="20"/>
        </w:rPr>
        <w:t xml:space="preserve"> </w:t>
      </w:r>
      <w:r w:rsidR="00F97FE1" w:rsidRPr="003478A6">
        <w:rPr>
          <w:rFonts w:ascii="Arial" w:hAnsi="Arial" w:cs="Arial"/>
          <w:bCs/>
          <w:sz w:val="20"/>
          <w:szCs w:val="20"/>
        </w:rPr>
        <w:t>seamlessly</w:t>
      </w:r>
      <w:r w:rsidR="00D669F7" w:rsidRPr="003478A6">
        <w:rPr>
          <w:rFonts w:ascii="Arial" w:hAnsi="Arial" w:cs="Arial"/>
          <w:bCs/>
          <w:sz w:val="20"/>
          <w:szCs w:val="20"/>
        </w:rPr>
        <w:t xml:space="preserve"> and effectively</w:t>
      </w:r>
    </w:p>
    <w:p w:rsidR="00F97FE1" w:rsidRPr="003478A6" w:rsidRDefault="00F97FE1" w:rsidP="00CD6F34">
      <w:pPr>
        <w:pStyle w:val="ListParagraph"/>
        <w:suppressAutoHyphens/>
        <w:ind w:left="2160"/>
        <w:jc w:val="both"/>
        <w:rPr>
          <w:rFonts w:ascii="Arial" w:hAnsi="Arial" w:cs="Arial"/>
          <w:bCs/>
          <w:sz w:val="20"/>
          <w:szCs w:val="20"/>
        </w:rPr>
      </w:pPr>
    </w:p>
    <w:p w:rsidR="00F97FE1" w:rsidRPr="003478A6" w:rsidRDefault="00F97FE1" w:rsidP="00CD6F34">
      <w:pPr>
        <w:pStyle w:val="ListParagraph"/>
        <w:numPr>
          <w:ilvl w:val="0"/>
          <w:numId w:val="18"/>
        </w:numPr>
        <w:suppressAutoHyphens/>
        <w:contextualSpacing w:val="0"/>
        <w:jc w:val="both"/>
        <w:rPr>
          <w:rFonts w:ascii="Arial" w:hAnsi="Arial" w:cs="Arial"/>
          <w:b/>
          <w:bCs/>
          <w:sz w:val="20"/>
          <w:szCs w:val="20"/>
        </w:rPr>
      </w:pPr>
      <w:r w:rsidRPr="003478A6">
        <w:rPr>
          <w:rFonts w:ascii="Arial" w:hAnsi="Arial" w:cs="Arial"/>
          <w:b/>
          <w:sz w:val="20"/>
          <w:szCs w:val="20"/>
        </w:rPr>
        <w:t>For Manager</w:t>
      </w:r>
    </w:p>
    <w:p w:rsidR="00F97FE1" w:rsidRPr="003478A6" w:rsidRDefault="00F97FE1"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 xml:space="preserve">Support </w:t>
      </w:r>
      <w:r w:rsidR="00CB3429" w:rsidRPr="003478A6">
        <w:rPr>
          <w:rFonts w:ascii="Arial" w:hAnsi="Arial" w:cs="Arial"/>
          <w:bCs/>
          <w:sz w:val="20"/>
          <w:szCs w:val="20"/>
          <w:lang w:eastAsia="ja-JP"/>
        </w:rPr>
        <w:t>planning</w:t>
      </w:r>
      <w:r w:rsidRPr="003478A6">
        <w:rPr>
          <w:rFonts w:ascii="Arial" w:hAnsi="Arial" w:cs="Arial"/>
          <w:bCs/>
          <w:sz w:val="20"/>
          <w:szCs w:val="20"/>
        </w:rPr>
        <w:t xml:space="preserve"> and analyz</w:t>
      </w:r>
      <w:r w:rsidR="00CB3429" w:rsidRPr="003478A6">
        <w:rPr>
          <w:rFonts w:ascii="Arial" w:hAnsi="Arial" w:cs="Arial"/>
          <w:bCs/>
          <w:sz w:val="20"/>
          <w:szCs w:val="20"/>
          <w:lang w:eastAsia="ja-JP"/>
        </w:rPr>
        <w:t>ing</w:t>
      </w:r>
      <w:r w:rsidRPr="003478A6">
        <w:rPr>
          <w:rFonts w:ascii="Arial" w:hAnsi="Arial" w:cs="Arial"/>
          <w:bCs/>
          <w:sz w:val="20"/>
          <w:szCs w:val="20"/>
        </w:rPr>
        <w:t xml:space="preserve"> the test</w:t>
      </w:r>
      <w:r w:rsidR="0091508D">
        <w:rPr>
          <w:rFonts w:ascii="Arial" w:hAnsi="Arial" w:cs="Arial"/>
          <w:bCs/>
          <w:sz w:val="20"/>
          <w:szCs w:val="20"/>
        </w:rPr>
        <w:t>s</w:t>
      </w:r>
      <w:r w:rsidRPr="003478A6">
        <w:rPr>
          <w:rFonts w:ascii="Arial" w:hAnsi="Arial" w:cs="Arial"/>
          <w:bCs/>
          <w:sz w:val="20"/>
          <w:szCs w:val="20"/>
        </w:rPr>
        <w:t xml:space="preserve"> fully and proactively</w:t>
      </w:r>
    </w:p>
    <w:p w:rsidR="00F97FE1" w:rsidRPr="003478A6" w:rsidRDefault="00F97FE1" w:rsidP="00CD6F34">
      <w:pPr>
        <w:pStyle w:val="ListParagraph"/>
        <w:numPr>
          <w:ilvl w:val="1"/>
          <w:numId w:val="18"/>
        </w:numPr>
        <w:suppressAutoHyphens/>
        <w:jc w:val="both"/>
        <w:rPr>
          <w:rFonts w:ascii="Arial" w:hAnsi="Arial" w:cs="Arial"/>
          <w:bCs/>
          <w:sz w:val="20"/>
          <w:szCs w:val="20"/>
        </w:rPr>
      </w:pPr>
      <w:r w:rsidRPr="003478A6">
        <w:rPr>
          <w:rFonts w:ascii="Arial" w:hAnsi="Arial" w:cs="Arial"/>
          <w:bCs/>
          <w:sz w:val="20"/>
          <w:szCs w:val="20"/>
        </w:rPr>
        <w:t xml:space="preserve">Enable </w:t>
      </w:r>
      <w:r w:rsidR="0091508D">
        <w:rPr>
          <w:rFonts w:ascii="Arial" w:hAnsi="Arial" w:cs="Arial"/>
          <w:bCs/>
          <w:sz w:val="20"/>
          <w:szCs w:val="20"/>
          <w:lang w:eastAsia="ja-JP"/>
        </w:rPr>
        <w:t>test manager</w:t>
      </w:r>
      <w:r w:rsidR="00B8014F">
        <w:rPr>
          <w:rFonts w:ascii="Arial" w:hAnsi="Arial" w:cs="Arial"/>
          <w:bCs/>
          <w:sz w:val="20"/>
          <w:szCs w:val="20"/>
          <w:lang w:eastAsia="ja-JP"/>
        </w:rPr>
        <w:t>s</w:t>
      </w:r>
      <w:r w:rsidR="0091508D" w:rsidRPr="003478A6">
        <w:rPr>
          <w:rFonts w:ascii="Arial" w:hAnsi="Arial" w:cs="Arial"/>
          <w:bCs/>
          <w:sz w:val="20"/>
          <w:szCs w:val="20"/>
          <w:lang w:eastAsia="ja-JP"/>
        </w:rPr>
        <w:t xml:space="preserve"> </w:t>
      </w:r>
      <w:r w:rsidR="0005472D" w:rsidRPr="003478A6">
        <w:rPr>
          <w:rFonts w:ascii="Arial" w:hAnsi="Arial" w:cs="Arial"/>
          <w:bCs/>
          <w:sz w:val="20"/>
          <w:szCs w:val="20"/>
          <w:lang w:eastAsia="ja-JP"/>
        </w:rPr>
        <w:t>t</w:t>
      </w:r>
      <w:r w:rsidRPr="003478A6">
        <w:rPr>
          <w:rFonts w:ascii="Arial" w:hAnsi="Arial" w:cs="Arial"/>
          <w:bCs/>
          <w:sz w:val="20"/>
          <w:szCs w:val="20"/>
        </w:rPr>
        <w:t>o monitor and manage testing process and quality better and more closely</w:t>
      </w:r>
    </w:p>
    <w:p w:rsidR="008751E5" w:rsidRPr="003478A6" w:rsidRDefault="008751E5" w:rsidP="00CD6F34">
      <w:pPr>
        <w:pStyle w:val="ListParagraph"/>
        <w:ind w:left="0"/>
        <w:rPr>
          <w:rFonts w:ascii="Arial" w:hAnsi="Arial" w:cs="Arial"/>
        </w:rPr>
      </w:pPr>
    </w:p>
    <w:p w:rsidR="003A560D" w:rsidRPr="003478A6" w:rsidRDefault="008751E5" w:rsidP="00CD6F34">
      <w:pPr>
        <w:pStyle w:val="ListParagraph"/>
        <w:numPr>
          <w:ilvl w:val="0"/>
          <w:numId w:val="4"/>
        </w:numPr>
        <w:jc w:val="both"/>
        <w:rPr>
          <w:rStyle w:val="Strong"/>
          <w:rFonts w:ascii="Arial" w:hAnsi="Arial" w:cs="Arial"/>
          <w:caps/>
        </w:rPr>
      </w:pPr>
      <w:r w:rsidRPr="003478A6">
        <w:rPr>
          <w:rStyle w:val="Strong"/>
          <w:rFonts w:ascii="Arial" w:hAnsi="Arial" w:cs="Arial"/>
          <w:caps/>
        </w:rPr>
        <w:t>System Deployment Model</w:t>
      </w:r>
    </w:p>
    <w:p w:rsidR="008E26BD" w:rsidRPr="003478A6" w:rsidRDefault="008E26BD" w:rsidP="00CD6F34">
      <w:pPr>
        <w:pStyle w:val="ListParagraph"/>
        <w:jc w:val="both"/>
        <w:rPr>
          <w:rFonts w:ascii="Arial" w:hAnsi="Arial" w:cs="Arial"/>
          <w:sz w:val="20"/>
        </w:rPr>
      </w:pPr>
    </w:p>
    <w:p w:rsidR="00246BFD" w:rsidRPr="003478A6" w:rsidRDefault="00246BFD" w:rsidP="00CD6F34">
      <w:pPr>
        <w:pStyle w:val="ListParagraph"/>
        <w:jc w:val="both"/>
        <w:rPr>
          <w:rFonts w:ascii="Arial" w:hAnsi="Arial" w:cs="Arial"/>
          <w:sz w:val="20"/>
        </w:rPr>
      </w:pPr>
      <w:r w:rsidRPr="003478A6">
        <w:rPr>
          <w:rFonts w:ascii="Arial" w:hAnsi="Arial" w:cs="Arial"/>
          <w:sz w:val="20"/>
        </w:rPr>
        <w:t>eMonkey</w:t>
      </w:r>
      <w:r w:rsidR="006056FF" w:rsidRPr="003478A6">
        <w:rPr>
          <w:rFonts w:ascii="Arial" w:hAnsi="Arial" w:cs="Arial"/>
          <w:sz w:val="20"/>
          <w:vertAlign w:val="superscript"/>
        </w:rPr>
        <w:t>TM</w:t>
      </w:r>
      <w:r w:rsidRPr="003478A6">
        <w:rPr>
          <w:rFonts w:ascii="Arial" w:hAnsi="Arial" w:cs="Arial"/>
          <w:sz w:val="20"/>
        </w:rPr>
        <w:t xml:space="preserve"> </w:t>
      </w:r>
      <w:r w:rsidR="003A560D" w:rsidRPr="003478A6">
        <w:rPr>
          <w:rFonts w:ascii="Arial" w:hAnsi="Arial" w:cs="Arial"/>
          <w:sz w:val="20"/>
        </w:rPr>
        <w:t xml:space="preserve">can be deployed </w:t>
      </w:r>
      <w:r w:rsidR="0005472D" w:rsidRPr="003478A6">
        <w:rPr>
          <w:rFonts w:ascii="Arial" w:hAnsi="Arial" w:cs="Arial"/>
          <w:sz w:val="20"/>
          <w:lang w:eastAsia="ja-JP"/>
        </w:rPr>
        <w:t xml:space="preserve">by </w:t>
      </w:r>
      <w:r w:rsidR="003A560D" w:rsidRPr="003478A6">
        <w:rPr>
          <w:rFonts w:ascii="Arial" w:hAnsi="Arial" w:cs="Arial"/>
          <w:sz w:val="20"/>
        </w:rPr>
        <w:t>using the following models:</w:t>
      </w:r>
      <w:r w:rsidRPr="003478A6">
        <w:rPr>
          <w:rFonts w:ascii="Arial" w:hAnsi="Arial" w:cs="Arial"/>
          <w:sz w:val="20"/>
        </w:rPr>
        <w:t xml:space="preserve"> </w:t>
      </w:r>
    </w:p>
    <w:p w:rsidR="00376E28" w:rsidRPr="003478A6" w:rsidRDefault="00376E28" w:rsidP="00CD6F34">
      <w:pPr>
        <w:pStyle w:val="ListParagraph"/>
        <w:jc w:val="both"/>
        <w:rPr>
          <w:rFonts w:ascii="Arial" w:hAnsi="Arial" w:cs="Arial"/>
        </w:rPr>
      </w:pPr>
    </w:p>
    <w:p w:rsidR="003E4558" w:rsidRPr="003478A6" w:rsidRDefault="003A560D" w:rsidP="00CD6F34">
      <w:pPr>
        <w:pStyle w:val="ListParagraph"/>
        <w:numPr>
          <w:ilvl w:val="0"/>
          <w:numId w:val="35"/>
        </w:numPr>
        <w:rPr>
          <w:rFonts w:ascii="Arial" w:hAnsi="Arial" w:cs="Arial"/>
          <w:sz w:val="20"/>
          <w:szCs w:val="20"/>
        </w:rPr>
      </w:pPr>
      <w:r w:rsidRPr="003478A6">
        <w:rPr>
          <w:rFonts w:ascii="Arial" w:hAnsi="Arial" w:cs="Arial"/>
          <w:b/>
          <w:sz w:val="20"/>
          <w:szCs w:val="20"/>
        </w:rPr>
        <w:t>Prepaid model</w:t>
      </w:r>
      <w:r w:rsidRPr="003478A6">
        <w:rPr>
          <w:rFonts w:ascii="Arial" w:hAnsi="Arial" w:cs="Arial"/>
          <w:sz w:val="20"/>
          <w:szCs w:val="20"/>
        </w:rPr>
        <w:t>:</w:t>
      </w:r>
      <w:r w:rsidR="00564AB3" w:rsidRPr="003478A6">
        <w:rPr>
          <w:rFonts w:ascii="Arial" w:hAnsi="Arial" w:cs="Arial"/>
          <w:sz w:val="20"/>
          <w:szCs w:val="20"/>
        </w:rPr>
        <w:t xml:space="preserve"> </w:t>
      </w:r>
      <w:r w:rsidR="008F09A0">
        <w:rPr>
          <w:rFonts w:ascii="Arial" w:hAnsi="Arial" w:cs="Arial"/>
          <w:sz w:val="20"/>
          <w:szCs w:val="20"/>
        </w:rPr>
        <w:t>User</w:t>
      </w:r>
      <w:r w:rsidR="003E4558" w:rsidRPr="003478A6">
        <w:rPr>
          <w:rFonts w:ascii="Arial" w:hAnsi="Arial" w:cs="Arial"/>
          <w:sz w:val="20"/>
          <w:szCs w:val="20"/>
        </w:rPr>
        <w:t xml:space="preserve"> will install eMonkey</w:t>
      </w:r>
      <w:r w:rsidR="003E4558" w:rsidRPr="003478A6">
        <w:rPr>
          <w:rFonts w:ascii="Arial" w:hAnsi="Arial" w:cs="Arial"/>
          <w:sz w:val="20"/>
          <w:szCs w:val="20"/>
          <w:vertAlign w:val="superscript"/>
        </w:rPr>
        <w:t>TM</w:t>
      </w:r>
      <w:r w:rsidR="003E4558" w:rsidRPr="003478A6">
        <w:rPr>
          <w:rFonts w:ascii="Arial" w:hAnsi="Arial" w:cs="Arial"/>
          <w:sz w:val="20"/>
          <w:szCs w:val="20"/>
        </w:rPr>
        <w:t xml:space="preserve"> Development Center (DC) at no cost and </w:t>
      </w:r>
      <w:r w:rsidR="003E4558" w:rsidRPr="003478A6">
        <w:rPr>
          <w:rFonts w:ascii="Arial" w:hAnsi="Arial" w:cs="Arial"/>
          <w:noProof/>
          <w:sz w:val="20"/>
          <w:szCs w:val="20"/>
        </w:rPr>
        <w:t>p</w:t>
      </w:r>
      <w:r w:rsidR="00564AB3" w:rsidRPr="003478A6">
        <w:rPr>
          <w:rFonts w:ascii="Arial" w:hAnsi="Arial" w:cs="Arial"/>
          <w:noProof/>
          <w:sz w:val="20"/>
          <w:szCs w:val="20"/>
        </w:rPr>
        <w:t xml:space="preserve">ay </w:t>
      </w:r>
      <w:r w:rsidR="00376E28" w:rsidRPr="003478A6">
        <w:rPr>
          <w:rFonts w:ascii="Arial" w:hAnsi="Arial" w:cs="Arial"/>
          <w:noProof/>
          <w:sz w:val="20"/>
          <w:szCs w:val="20"/>
        </w:rPr>
        <w:t>credits</w:t>
      </w:r>
      <w:r w:rsidR="003E4558" w:rsidRPr="003478A6">
        <w:rPr>
          <w:rFonts w:ascii="Arial" w:hAnsi="Arial" w:cs="Arial"/>
          <w:sz w:val="20"/>
          <w:szCs w:val="20"/>
        </w:rPr>
        <w:t xml:space="preserve"> for the number line-of-codes used in eMonkey</w:t>
      </w:r>
      <w:r w:rsidR="003E4558" w:rsidRPr="003478A6">
        <w:rPr>
          <w:rFonts w:ascii="Arial" w:hAnsi="Arial" w:cs="Arial"/>
          <w:sz w:val="20"/>
          <w:szCs w:val="20"/>
          <w:vertAlign w:val="superscript"/>
        </w:rPr>
        <w:t>TM</w:t>
      </w:r>
      <w:r w:rsidR="003E4558" w:rsidRPr="003478A6">
        <w:rPr>
          <w:rFonts w:ascii="Arial" w:hAnsi="Arial" w:cs="Arial"/>
          <w:sz w:val="20"/>
          <w:szCs w:val="20"/>
        </w:rPr>
        <w:t xml:space="preserve"> Test Factory (TF) controlled by Global CyberSoft.</w:t>
      </w:r>
    </w:p>
    <w:p w:rsidR="00C0094B" w:rsidRPr="003478A6" w:rsidRDefault="00C0094B" w:rsidP="007763DC">
      <w:pPr>
        <w:pStyle w:val="ListParagraph"/>
        <w:suppressAutoHyphens/>
        <w:ind w:left="1440"/>
        <w:jc w:val="center"/>
        <w:rPr>
          <w:rFonts w:ascii="Arial" w:hAnsi="Arial" w:cs="Arial"/>
          <w:color w:val="FF0000"/>
          <w:sz w:val="20"/>
          <w:szCs w:val="20"/>
        </w:rPr>
      </w:pPr>
      <w:r w:rsidRPr="00D21BE2">
        <w:rPr>
          <w:rFonts w:ascii="Arial" w:hAnsi="Arial" w:cs="Arial"/>
          <w:noProof/>
        </w:rPr>
        <w:drawing>
          <wp:inline distT="0" distB="0" distL="0" distR="0">
            <wp:extent cx="3650285" cy="1674096"/>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657686" cy="1677490"/>
                    </a:xfrm>
                    <a:prstGeom prst="rect">
                      <a:avLst/>
                    </a:prstGeom>
                  </pic:spPr>
                </pic:pic>
              </a:graphicData>
            </a:graphic>
          </wp:inline>
        </w:drawing>
      </w:r>
    </w:p>
    <w:p w:rsidR="00C0094B" w:rsidRPr="003478A6" w:rsidRDefault="00C0094B" w:rsidP="007763DC">
      <w:pPr>
        <w:pStyle w:val="ListParagraph"/>
        <w:suppressAutoHyphens/>
        <w:ind w:left="1440"/>
        <w:rPr>
          <w:rFonts w:ascii="Arial" w:hAnsi="Arial" w:cs="Arial"/>
          <w:color w:val="FF0000"/>
          <w:sz w:val="20"/>
          <w:szCs w:val="20"/>
        </w:rPr>
      </w:pPr>
    </w:p>
    <w:p w:rsidR="003E4558" w:rsidRPr="003478A6" w:rsidRDefault="003E4558" w:rsidP="007763DC">
      <w:pPr>
        <w:pStyle w:val="ListParagraph"/>
        <w:suppressAutoHyphens/>
        <w:ind w:left="1440"/>
        <w:rPr>
          <w:rFonts w:ascii="Arial" w:hAnsi="Arial" w:cs="Arial"/>
        </w:rPr>
      </w:pPr>
      <w:r w:rsidRPr="003478A6">
        <w:rPr>
          <w:rFonts w:ascii="Arial" w:hAnsi="Arial" w:cs="Arial"/>
          <w:b/>
          <w:sz w:val="20"/>
          <w:szCs w:val="20"/>
        </w:rPr>
        <w:lastRenderedPageBreak/>
        <w:t>Full package model:</w:t>
      </w:r>
      <w:r w:rsidRPr="003478A6">
        <w:rPr>
          <w:rFonts w:ascii="Arial" w:hAnsi="Arial" w:cs="Arial"/>
          <w:sz w:val="20"/>
          <w:szCs w:val="20"/>
        </w:rPr>
        <w:t xml:space="preserve"> Provide </w:t>
      </w:r>
      <w:r w:rsidR="00376E28" w:rsidRPr="003478A6">
        <w:rPr>
          <w:rFonts w:ascii="Arial" w:hAnsi="Arial" w:cs="Arial"/>
          <w:sz w:val="20"/>
          <w:szCs w:val="20"/>
        </w:rPr>
        <w:t xml:space="preserve">a </w:t>
      </w:r>
      <w:r w:rsidRPr="003478A6">
        <w:rPr>
          <w:rFonts w:ascii="Arial" w:hAnsi="Arial" w:cs="Arial"/>
          <w:sz w:val="20"/>
          <w:szCs w:val="20"/>
        </w:rPr>
        <w:t>full package including eMonkey</w:t>
      </w:r>
      <w:r w:rsidRPr="003478A6">
        <w:rPr>
          <w:rFonts w:ascii="Arial" w:hAnsi="Arial" w:cs="Arial"/>
          <w:sz w:val="20"/>
          <w:szCs w:val="20"/>
          <w:vertAlign w:val="superscript"/>
        </w:rPr>
        <w:t>TM</w:t>
      </w:r>
      <w:r w:rsidRPr="003478A6">
        <w:rPr>
          <w:rFonts w:ascii="Arial" w:hAnsi="Arial" w:cs="Arial"/>
          <w:sz w:val="20"/>
          <w:szCs w:val="20"/>
        </w:rPr>
        <w:t xml:space="preserve"> Development Center (DC) and eMonkey</w:t>
      </w:r>
      <w:r w:rsidRPr="003478A6">
        <w:rPr>
          <w:rFonts w:ascii="Arial" w:hAnsi="Arial" w:cs="Arial"/>
          <w:sz w:val="20"/>
          <w:szCs w:val="20"/>
          <w:vertAlign w:val="superscript"/>
        </w:rPr>
        <w:t>TM</w:t>
      </w:r>
      <w:r w:rsidRPr="003478A6">
        <w:rPr>
          <w:rFonts w:ascii="Arial" w:hAnsi="Arial" w:cs="Arial"/>
          <w:sz w:val="20"/>
          <w:szCs w:val="20"/>
        </w:rPr>
        <w:t xml:space="preserve"> Test Factory (TF) with unlimited number line-of-codes.</w:t>
      </w:r>
      <w:r w:rsidR="00137494" w:rsidRPr="003478A6">
        <w:rPr>
          <w:rFonts w:ascii="Arial" w:hAnsi="Arial" w:cs="Arial"/>
          <w:sz w:val="20"/>
          <w:szCs w:val="20"/>
        </w:rPr>
        <w:t xml:space="preserve"> </w:t>
      </w:r>
    </w:p>
    <w:p w:rsidR="0005472D" w:rsidRPr="003478A6" w:rsidRDefault="00C0094B" w:rsidP="00CD6F34">
      <w:pPr>
        <w:rPr>
          <w:rFonts w:ascii="Arial" w:hAnsi="Arial" w:cs="Arial"/>
          <w:color w:val="FF0000"/>
          <w:sz w:val="20"/>
          <w:szCs w:val="20"/>
          <w:lang w:eastAsia="ja-JP"/>
        </w:rPr>
      </w:pPr>
      <w:r w:rsidRPr="00D21BE2">
        <w:rPr>
          <w:rFonts w:ascii="Arial" w:hAnsi="Arial" w:cs="Arial"/>
          <w:noProof/>
        </w:rPr>
        <w:t xml:space="preserve">                        </w:t>
      </w:r>
      <w:r w:rsidRPr="00D21BE2">
        <w:rPr>
          <w:rFonts w:ascii="Arial" w:hAnsi="Arial" w:cs="Arial"/>
          <w:noProof/>
        </w:rPr>
        <w:drawing>
          <wp:inline distT="0" distB="0" distL="0" distR="0">
            <wp:extent cx="5032858" cy="173019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5067587" cy="1742133"/>
                    </a:xfrm>
                    <a:prstGeom prst="rect">
                      <a:avLst/>
                    </a:prstGeom>
                  </pic:spPr>
                </pic:pic>
              </a:graphicData>
            </a:graphic>
          </wp:inline>
        </w:drawing>
      </w:r>
      <w:r w:rsidRPr="003478A6" w:rsidDel="00C0094B">
        <w:rPr>
          <w:rFonts w:ascii="Arial" w:hAnsi="Arial" w:cs="Arial"/>
          <w:color w:val="FF0000"/>
          <w:sz w:val="20"/>
          <w:szCs w:val="20"/>
        </w:rPr>
        <w:t xml:space="preserve"> </w:t>
      </w:r>
    </w:p>
    <w:p w:rsidR="008825D0" w:rsidRPr="003478A6" w:rsidRDefault="002B03AD" w:rsidP="00CD6F34">
      <w:pPr>
        <w:rPr>
          <w:rFonts w:ascii="Arial" w:hAnsi="Arial" w:cs="Arial"/>
        </w:rPr>
      </w:pPr>
      <w:r w:rsidRPr="002B03AD">
        <w:rPr>
          <w:rFonts w:ascii="Arial" w:hAnsi="Arial" w:cs="Arial"/>
          <w:noProof/>
          <w:color w:val="FF0000"/>
          <w:sz w:val="20"/>
          <w:szCs w:val="20"/>
        </w:rPr>
        <w:pict>
          <v:rect id="Rectangle 26" o:spid="_x0000_s1026" style="position:absolute;margin-left:-16.2pt;margin-top:277.65pt;width:279.15pt;height:131.1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" filled="f" stroked="f">
            <v:textbox>
              <w:txbxContent>
                <w:p w:rsidR="00A64A67" w:rsidRDefault="00A64A67" w:rsidP="00A64A67">
                  <w:pPr>
                    <w:pStyle w:val="NormalWeb"/>
                    <w:spacing w:before="0" w:beforeAutospacing="0" w:after="0" w:afterAutospacing="0"/>
                    <w:jc w:val="both"/>
                    <w:textAlignment w:val="baseline"/>
                  </w:pPr>
                  <w:r>
                    <w:rPr>
                      <w:rFonts w:ascii="Arial" w:hAnsi="Arial" w:cs="Arial"/>
                      <w:b/>
                      <w:bCs/>
                      <w:color w:val="FF0000"/>
                      <w:kern w:val="24"/>
                      <w:sz w:val="18"/>
                      <w:szCs w:val="18"/>
                    </w:rPr>
                    <w:t>About GLOBAL CYBERSOFT (VIETNAM) JSC (GCS)</w:t>
                  </w:r>
                </w:p>
                <w:p w:rsidR="00A64A67" w:rsidRDefault="00A64A67" w:rsidP="00A64A67">
                  <w:pPr>
                    <w:pStyle w:val="NormalWeb"/>
                    <w:spacing w:before="120" w:beforeAutospacing="0" w:after="0" w:afterAutospacing="0"/>
                    <w:jc w:val="both"/>
                    <w:textAlignment w:val="baseline"/>
                    <w:rPr>
                      <w:rFonts w:ascii="Arial" w:hAnsi="Arial" w:cs="Arial"/>
                      <w:i/>
                      <w:iCs/>
                      <w:color w:val="000000" w:themeColor="text1"/>
                      <w:kern w:val="24"/>
                      <w:sz w:val="18"/>
                      <w:szCs w:val="18"/>
                    </w:rPr>
                  </w:pPr>
                  <w:r>
                    <w:rPr>
                      <w:rFonts w:ascii="Arial" w:hAnsi="Arial" w:cs="Arial"/>
                      <w:i/>
                      <w:iCs/>
                      <w:color w:val="000000" w:themeColor="text1"/>
                      <w:kern w:val="24"/>
                      <w:sz w:val="18"/>
                      <w:szCs w:val="18"/>
                    </w:rPr>
                    <w:t>Global CyberSoft is a leading global IT solutions provider founded in California in July 2000 and has been a company of Hitachi Consulting Corporation since October 2014. We have many years of expertise in providing premier IT solutions and systems integration services to customers in more than 18 countries around the world in the business areas: Factory Automation, ERP</w:t>
                  </w:r>
                  <w:r w:rsidR="00590802">
                    <w:rPr>
                      <w:rFonts w:ascii="Arial" w:hAnsi="Arial" w:cs="Arial"/>
                      <w:i/>
                      <w:iCs/>
                      <w:color w:val="000000" w:themeColor="text1"/>
                      <w:kern w:val="24"/>
                      <w:sz w:val="18"/>
                      <w:szCs w:val="18"/>
                    </w:rPr>
                    <w:t>/</w:t>
                  </w:r>
                  <w:r>
                    <w:rPr>
                      <w:rFonts w:ascii="Arial" w:hAnsi="Arial" w:cs="Arial"/>
                      <w:i/>
                      <w:iCs/>
                      <w:color w:val="000000" w:themeColor="text1"/>
                      <w:kern w:val="24"/>
                      <w:sz w:val="18"/>
                      <w:szCs w:val="18"/>
                    </w:rPr>
                    <w:t>HCM &amp; BI, Business Automation</w:t>
                  </w:r>
                  <w:r w:rsidR="00590802">
                    <w:rPr>
                      <w:rFonts w:ascii="Arial" w:hAnsi="Arial" w:cs="Arial"/>
                      <w:i/>
                      <w:iCs/>
                      <w:color w:val="000000" w:themeColor="text1"/>
                      <w:kern w:val="24"/>
                      <w:sz w:val="18"/>
                      <w:szCs w:val="18"/>
                    </w:rPr>
                    <w:t>/</w:t>
                  </w:r>
                  <w:r>
                    <w:rPr>
                      <w:rFonts w:ascii="Arial" w:hAnsi="Arial" w:cs="Arial"/>
                      <w:i/>
                      <w:iCs/>
                      <w:color w:val="000000" w:themeColor="text1"/>
                      <w:kern w:val="24"/>
                      <w:sz w:val="18"/>
                      <w:szCs w:val="18"/>
                    </w:rPr>
                    <w:t xml:space="preserve">Supply Chain Management, Embedded Systems and Testing Services. </w:t>
                  </w:r>
                </w:p>
                <w:p w:rsidR="00A64A67" w:rsidRPr="007763DC" w:rsidRDefault="00A64A67" w:rsidP="00A64A67">
                  <w:pPr>
                    <w:pStyle w:val="NormalWeb"/>
                    <w:spacing w:before="120" w:beforeAutospacing="0" w:after="0" w:afterAutospacing="0"/>
                    <w:jc w:val="both"/>
                    <w:textAlignment w:val="baseline"/>
                    <w:rPr>
                      <w:color w:val="0070C0"/>
                    </w:rPr>
                  </w:pPr>
                  <w:r w:rsidRPr="007763DC">
                    <w:rPr>
                      <w:rFonts w:ascii="Arial" w:hAnsi="Arial" w:cs="Arial"/>
                      <w:i/>
                      <w:iCs/>
                      <w:color w:val="0070C0"/>
                      <w:kern w:val="24"/>
                      <w:sz w:val="18"/>
                      <w:szCs w:val="18"/>
                    </w:rPr>
                    <w:t>Please visit our website for more details.</w:t>
                  </w:r>
                </w:p>
              </w:txbxContent>
            </v:textbox>
          </v:rect>
        </w:pict>
      </w:r>
      <w:r w:rsidR="00A64A67" w:rsidRPr="00D21BE2">
        <w:rPr>
          <w:rFonts w:ascii="Arial" w:hAnsi="Arial" w:cs="Arial"/>
          <w:noProof/>
        </w:rPr>
        <w:drawing>
          <wp:anchor distT="0" distB="0" distL="114300" distR="114300" simplePos="0" relativeHeight="251673600" behindDoc="0" locked="0" layoutInCell="1" allowOverlap="1">
            <wp:simplePos x="0" y="0"/>
            <wp:positionH relativeFrom="column">
              <wp:posOffset>3672840</wp:posOffset>
            </wp:positionH>
            <wp:positionV relativeFrom="paragraph">
              <wp:posOffset>3453765</wp:posOffset>
            </wp:positionV>
            <wp:extent cx="1384300" cy="268605"/>
            <wp:effectExtent l="0" t="0" r="6350" b="0"/>
            <wp:wrapNone/>
            <wp:docPr id="20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 name="Picture 21"/>
                    <pic:cNvPicPr>
                      <a:picLocks noChangeAspect="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84300" cy="268605"/>
                    </a:xfrm>
                    <a:prstGeom prst="rect">
                      <a:avLst/>
                    </a:prstGeom>
                    <a:noFill/>
                    <a:ln>
                      <a:noFill/>
                    </a:ln>
                    <a:extLst/>
                  </pic:spPr>
                </pic:pic>
              </a:graphicData>
            </a:graphic>
          </wp:anchor>
        </w:drawing>
      </w:r>
      <w:r w:rsidR="00A64A67" w:rsidRPr="00D21BE2">
        <w:rPr>
          <w:rFonts w:ascii="Arial" w:hAnsi="Arial" w:cs="Arial"/>
          <w:noProof/>
        </w:rPr>
        <w:drawing>
          <wp:anchor distT="0" distB="0" distL="114300" distR="114300" simplePos="0" relativeHeight="251671552" behindDoc="0" locked="0" layoutInCell="1" allowOverlap="1">
            <wp:simplePos x="0" y="0"/>
            <wp:positionH relativeFrom="column">
              <wp:posOffset>5424805</wp:posOffset>
            </wp:positionH>
            <wp:positionV relativeFrom="paragraph">
              <wp:posOffset>3374390</wp:posOffset>
            </wp:positionV>
            <wp:extent cx="298450" cy="396875"/>
            <wp:effectExtent l="0" t="0" r="6350" b="3175"/>
            <wp:wrapNone/>
            <wp:docPr id="20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 name="Picture 22"/>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8450" cy="396875"/>
                    </a:xfrm>
                    <a:prstGeom prst="rect">
                      <a:avLst/>
                    </a:prstGeom>
                    <a:noFill/>
                    <a:ln>
                      <a:noFill/>
                    </a:ln>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solidFill>
                            <a:srgbClr val="FFFFFF"/>
                          </a:solidFill>
                        </a14:hiddenFill>
                      </a:ext>
                      <a:ext uri="{91240B29-F687-4F45-9708-019B960494DF}">
                        <a14:hiddenLine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w="9525">
                          <a:solidFill>
                            <a:srgbClr val="000000"/>
                          </a:solidFill>
                          <a:miter lim="800000"/>
                          <a:headEnd/>
                          <a:tailEnd/>
                        </a14:hiddenLine>
                      </a:ext>
                    </a:extLst>
                  </pic:spPr>
                </pic:pic>
              </a:graphicData>
            </a:graphic>
          </wp:anchor>
        </w:drawing>
      </w:r>
      <w:r w:rsidR="00A64A67" w:rsidRPr="00D21BE2">
        <w:rPr>
          <w:rFonts w:ascii="Arial" w:hAnsi="Arial" w:cs="Arial"/>
          <w:noProof/>
        </w:rPr>
        <w:drawing>
          <wp:anchor distT="0" distB="0" distL="114300" distR="114300" simplePos="0" relativeHeight="251672576" behindDoc="0" locked="0" layoutInCell="1" allowOverlap="1">
            <wp:simplePos x="0" y="0"/>
            <wp:positionH relativeFrom="column">
              <wp:posOffset>6059170</wp:posOffset>
            </wp:positionH>
            <wp:positionV relativeFrom="paragraph">
              <wp:posOffset>3323590</wp:posOffset>
            </wp:positionV>
            <wp:extent cx="415925" cy="415925"/>
            <wp:effectExtent l="0" t="0" r="3175" b="3175"/>
            <wp:wrapNone/>
            <wp:docPr id="20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 name="Picture 23"/>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5925" cy="415925"/>
                    </a:xfrm>
                    <a:prstGeom prst="rect">
                      <a:avLst/>
                    </a:prstGeom>
                    <a:noFill/>
                    <a:ln>
                      <a:noFill/>
                    </a:ln>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solidFill>
                            <a:srgbClr val="FFFFFF"/>
                          </a:solidFill>
                        </a14:hiddenFill>
                      </a:ext>
                      <a:ext uri="{91240B29-F687-4F45-9708-019B960494DF}">
                        <a14:hiddenLine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w="9525">
                          <a:solidFill>
                            <a:srgbClr val="000000"/>
                          </a:solidFill>
                          <a:miter lim="800000"/>
                          <a:headEnd/>
                          <a:tailEnd/>
                        </a14:hiddenLine>
                      </a:ext>
                    </a:extLst>
                  </pic:spPr>
                </pic:pic>
              </a:graphicData>
            </a:graphic>
          </wp:anchor>
        </w:drawing>
      </w:r>
      <w:r>
        <w:rPr>
          <w:rFonts w:ascii="Arial" w:hAnsi="Arial" w:cs="Arial"/>
          <w:noProof/>
        </w:rPr>
        <w:pict>
          <v:rect id="Rectangle 27" o:spid="_x0000_s1027" style="position:absolute;margin-left:288.55pt;margin-top:303.55pt;width:240pt;height:80pt;z-index:2516756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" filled="f" stroked="f">
            <v:textbox style="mso-fit-shape-to-text:t">
              <w:txbxContent>
                <w:p w:rsidR="00A64A67" w:rsidRDefault="00A64A67" w:rsidP="00A64A67">
                  <w:pPr>
                    <w:pStyle w:val="NormalWeb"/>
                    <w:spacing w:before="0" w:beforeAutospacing="0" w:after="0" w:afterAutospacing="0" w:line="240" w:lineRule="exact"/>
                    <w:jc w:val="right"/>
                    <w:textAlignment w:val="baseline"/>
                  </w:pPr>
                  <w:r>
                    <w:rPr>
                      <w:rFonts w:ascii="Arial" w:hAnsi="Arial" w:cs="Arial"/>
                      <w:b/>
                      <w:bCs/>
                      <w:color w:val="000000" w:themeColor="text1"/>
                      <w:kern w:val="24"/>
                      <w:sz w:val="18"/>
                      <w:szCs w:val="18"/>
                    </w:rPr>
                    <w:t>Global CyberSoft (Vietnam) JSC</w:t>
                  </w:r>
                </w:p>
                <w:p w:rsidR="00A64A67" w:rsidRDefault="00A64A67" w:rsidP="00A64A67">
                  <w:pPr>
                    <w:pStyle w:val="NormalWeb"/>
                    <w:spacing w:before="0" w:beforeAutospacing="0" w:after="0" w:afterAutospacing="0" w:line="240" w:lineRule="exact"/>
                    <w:jc w:val="right"/>
                    <w:textAlignment w:val="baseline"/>
                  </w:pPr>
                  <w:r>
                    <w:rPr>
                      <w:rFonts w:ascii="Arial" w:hAnsi="Arial" w:cs="Arial"/>
                      <w:color w:val="000000" w:themeColor="text1"/>
                      <w:kern w:val="24"/>
                      <w:sz w:val="18"/>
                      <w:szCs w:val="18"/>
                    </w:rPr>
                    <w:t>Helios Bldg., Quang Trung Software City</w:t>
                  </w:r>
                </w:p>
                <w:p w:rsidR="00A64A67" w:rsidRDefault="00A64A67" w:rsidP="00A64A67">
                  <w:pPr>
                    <w:pStyle w:val="NormalWeb"/>
                    <w:spacing w:before="0" w:beforeAutospacing="0" w:after="0" w:afterAutospacing="0" w:line="240" w:lineRule="exact"/>
                    <w:jc w:val="right"/>
                    <w:textAlignment w:val="baseline"/>
                  </w:pPr>
                  <w:r>
                    <w:rPr>
                      <w:rFonts w:ascii="Arial" w:hAnsi="Arial" w:cs="Arial"/>
                      <w:color w:val="000000" w:themeColor="text1"/>
                      <w:kern w:val="24"/>
                      <w:sz w:val="18"/>
                      <w:szCs w:val="18"/>
                    </w:rPr>
                    <w:t>Tan Chanh Hiep Ward, District 12</w:t>
                  </w:r>
                </w:p>
                <w:p w:rsidR="00A64A67" w:rsidRDefault="00A64A67" w:rsidP="00A64A67">
                  <w:pPr>
                    <w:pStyle w:val="NormalWeb"/>
                    <w:spacing w:before="0" w:beforeAutospacing="0" w:after="0" w:afterAutospacing="0" w:line="240" w:lineRule="exact"/>
                    <w:jc w:val="right"/>
                    <w:textAlignment w:val="baseline"/>
                  </w:pPr>
                  <w:r>
                    <w:rPr>
                      <w:rFonts w:ascii="Arial" w:hAnsi="Arial" w:cs="Arial"/>
                      <w:color w:val="000000" w:themeColor="text1"/>
                      <w:kern w:val="24"/>
                      <w:sz w:val="18"/>
                      <w:szCs w:val="18"/>
                    </w:rPr>
                    <w:t>Ho Chi Minh City, Vietnam</w:t>
                  </w:r>
                </w:p>
                <w:p w:rsidR="00A64A67" w:rsidRDefault="00A64A67" w:rsidP="00A64A67">
                  <w:pPr>
                    <w:pStyle w:val="NormalWeb"/>
                    <w:spacing w:before="0" w:beforeAutospacing="0" w:after="0" w:afterAutospacing="0" w:line="240" w:lineRule="exact"/>
                    <w:jc w:val="right"/>
                    <w:textAlignment w:val="baseline"/>
                    <w:rPr>
                      <w:rFonts w:ascii="Arial" w:hAnsi="Arial" w:cs="Arial"/>
                      <w:color w:val="000000" w:themeColor="text1"/>
                      <w:kern w:val="24"/>
                      <w:sz w:val="18"/>
                      <w:szCs w:val="18"/>
                    </w:rPr>
                  </w:pPr>
                  <w:r>
                    <w:rPr>
                      <w:rFonts w:ascii="Arial" w:hAnsi="Arial" w:cs="Arial"/>
                      <w:color w:val="000000" w:themeColor="text1"/>
                      <w:kern w:val="24"/>
                      <w:sz w:val="18"/>
                      <w:szCs w:val="18"/>
                    </w:rPr>
                    <w:t>Email:</w:t>
                  </w:r>
                  <w:r>
                    <w:rPr>
                      <w:rFonts w:ascii="Arial" w:hAnsi="Arial" w:cs="Arial" w:hint="eastAsia"/>
                      <w:color w:val="000000" w:themeColor="text1"/>
                      <w:kern w:val="24"/>
                      <w:sz w:val="18"/>
                      <w:szCs w:val="18"/>
                    </w:rPr>
                    <w:t xml:space="preserve"> </w:t>
                  </w:r>
                  <w:hyperlink r:id="rId12" w:history="1">
                    <w:r w:rsidRPr="003A2CE1">
                      <w:rPr>
                        <w:rStyle w:val="Hyperlink"/>
                        <w:rFonts w:ascii="Arial" w:hAnsi="Arial" w:cs="Arial" w:hint="eastAsia"/>
                        <w:kern w:val="24"/>
                        <w:sz w:val="18"/>
                        <w:szCs w:val="18"/>
                      </w:rPr>
                      <w:t>salesvn@gcs-vn.com</w:t>
                    </w:r>
                  </w:hyperlink>
                  <w:r>
                    <w:rPr>
                      <w:rFonts w:ascii="Arial" w:hAnsi="Arial" w:cs="Arial" w:hint="eastAsia"/>
                      <w:color w:val="000000" w:themeColor="text1"/>
                      <w:kern w:val="24"/>
                      <w:sz w:val="18"/>
                      <w:szCs w:val="18"/>
                    </w:rPr>
                    <w:t xml:space="preserve"> </w:t>
                  </w:r>
                </w:p>
                <w:p w:rsidR="00A64A67" w:rsidRDefault="00A64A67" w:rsidP="00A64A67">
                  <w:pPr>
                    <w:pStyle w:val="NormalWeb"/>
                    <w:spacing w:before="0" w:beforeAutospacing="0" w:after="0" w:afterAutospacing="0" w:line="240" w:lineRule="exact"/>
                    <w:jc w:val="right"/>
                    <w:textAlignment w:val="baseline"/>
                  </w:pPr>
                  <w:r>
                    <w:rPr>
                      <w:rFonts w:ascii="Arial" w:hAnsi="Arial" w:cs="Arial"/>
                      <w:color w:val="000000" w:themeColor="text1"/>
                      <w:kern w:val="24"/>
                      <w:sz w:val="18"/>
                      <w:szCs w:val="18"/>
                    </w:rPr>
                    <w:t xml:space="preserve">Tel: +84 </w:t>
                  </w:r>
                  <w:r w:rsidR="00741FEA">
                    <w:rPr>
                      <w:rFonts w:ascii="Arial" w:hAnsi="Arial" w:cs="Arial"/>
                      <w:color w:val="000000" w:themeColor="text1"/>
                      <w:kern w:val="24"/>
                      <w:sz w:val="18"/>
                      <w:szCs w:val="18"/>
                    </w:rPr>
                    <w:t>2</w:t>
                  </w:r>
                  <w:r>
                    <w:rPr>
                      <w:rFonts w:ascii="Arial" w:hAnsi="Arial" w:cs="Arial"/>
                      <w:color w:val="000000" w:themeColor="text1"/>
                      <w:kern w:val="24"/>
                      <w:sz w:val="18"/>
                      <w:szCs w:val="18"/>
                    </w:rPr>
                    <w:t xml:space="preserve">8 5437 1199 Fax: +84 </w:t>
                  </w:r>
                  <w:r w:rsidR="00741FEA">
                    <w:rPr>
                      <w:rFonts w:ascii="Arial" w:hAnsi="Arial" w:cs="Arial"/>
                      <w:color w:val="000000" w:themeColor="text1"/>
                      <w:kern w:val="24"/>
                      <w:sz w:val="18"/>
                      <w:szCs w:val="18"/>
                    </w:rPr>
                    <w:t>2</w:t>
                  </w:r>
                  <w:r>
                    <w:rPr>
                      <w:rFonts w:ascii="Arial" w:hAnsi="Arial" w:cs="Arial"/>
                      <w:color w:val="000000" w:themeColor="text1"/>
                      <w:kern w:val="24"/>
                      <w:sz w:val="18"/>
                      <w:szCs w:val="18"/>
                    </w:rPr>
                    <w:t>8 5437 1188</w:t>
                  </w:r>
                </w:p>
              </w:txbxContent>
            </v:textbox>
          </v:rect>
        </w:pict>
      </w:r>
      <w:r w:rsidRPr="002B03AD">
        <w:rPr>
          <w:rFonts w:ascii="Arial" w:hAnsi="Arial" w:cs="Arial"/>
          <w:noProof/>
          <w:color w:val="FF0000"/>
          <w:sz w:val="20"/>
          <w:szCs w:val="20"/>
        </w:rPr>
        <w:pict>
          <v:line id="Straight Connector 33" o:spid="_x0000_s1032" style="position:absolute;z-index:251659264;visibility:visible;mso-position-horizontal-relative:text;mso-position-vertical-relative:text" from="30.65pt,8in" to="510pt,8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" strokecolor="#938953 [1614]"/>
        </w:pict>
      </w:r>
      <w:r w:rsidR="0005472D" w:rsidRPr="003478A6" w:rsidDel="00C0094B">
        <w:rPr>
          <w:rFonts w:ascii="Arial" w:hAnsi="Arial" w:cs="Arial"/>
          <w:color w:val="FF0000"/>
          <w:sz w:val="20"/>
          <w:szCs w:val="20"/>
        </w:rPr>
        <w:t xml:space="preserve"> </w:t>
      </w:r>
      <w:r>
        <w:rPr>
          <w:rFonts w:ascii="Arial" w:hAnsi="Arial" w:cs="Arial"/>
          <w:noProof/>
        </w:rPr>
        <w:pict>
          <v:line id="_x0000_s1031" style="position:absolute;z-index:251661312;visibility:visible;mso-position-horizontal-relative:text;mso-position-vertical-relative:text" from="30.65pt,8in" to="510pt,8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" strokecolor="#938953 [1614]"/>
        </w:pict>
      </w:r>
      <w:r w:rsidR="0005472D" w:rsidRPr="003478A6" w:rsidDel="00C0094B">
        <w:rPr>
          <w:rFonts w:ascii="Arial" w:hAnsi="Arial" w:cs="Arial"/>
          <w:color w:val="FF0000"/>
          <w:sz w:val="20"/>
          <w:szCs w:val="20"/>
        </w:rPr>
        <w:t xml:space="preserve"> </w:t>
      </w:r>
      <w:r>
        <w:rPr>
          <w:rFonts w:ascii="Arial" w:hAnsi="Arial" w:cs="Arial"/>
          <w:noProof/>
        </w:rPr>
        <w:pict>
          <v:line id="_x0000_s1030" style="position:absolute;z-index:251663360;visibility:visible;mso-position-horizontal-relative:text;mso-position-vertical-relative:text" from="30.65pt,8in" to="510pt,8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" strokecolor="#948a54"/>
        </w:pict>
      </w:r>
      <w:r w:rsidR="0005472D" w:rsidRPr="003478A6" w:rsidDel="00C0094B">
        <w:rPr>
          <w:rFonts w:ascii="Arial" w:hAnsi="Arial" w:cs="Arial"/>
          <w:color w:val="FF0000"/>
          <w:sz w:val="20"/>
          <w:szCs w:val="20"/>
        </w:rPr>
        <w:t xml:space="preserve"> </w:t>
      </w:r>
      <w:r w:rsidRPr="002B03AD">
        <w:rPr>
          <w:rFonts w:ascii="Arial" w:hAnsi="Arial" w:cs="Arial"/>
          <w:noProof/>
          <w:color w:val="FF0000"/>
          <w:sz w:val="20"/>
          <w:szCs w:val="20"/>
        </w:rPr>
        <w:pict>
          <v:line id="_x0000_s1029" style="position:absolute;z-index:251665408;visibility:visible;mso-position-horizontal-relative:text;mso-position-vertical-relative:text" from="30.65pt,8in" to="510pt,8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" strokecolor="#938953 [1614]"/>
        </w:pict>
      </w:r>
      <w:r w:rsidR="0005472D" w:rsidRPr="003478A6" w:rsidDel="00C0094B">
        <w:rPr>
          <w:rFonts w:ascii="Arial" w:hAnsi="Arial" w:cs="Arial"/>
          <w:color w:val="FF0000"/>
          <w:sz w:val="20"/>
          <w:szCs w:val="20"/>
        </w:rPr>
        <w:t xml:space="preserve"> </w:t>
      </w:r>
      <w:r>
        <w:rPr>
          <w:rFonts w:ascii="Arial" w:hAnsi="Arial" w:cs="Arial"/>
          <w:noProof/>
        </w:rPr>
        <w:pict>
          <v:line id="_x0000_s1028" style="position:absolute;z-index:251667456;visibility:visible;mso-position-horizontal-relative:text;mso-position-vertical-relative:text" from="30.65pt,8in" to="510pt,8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" strokecolor="#948a54"/>
        </w:pict>
      </w:r>
      <w:r w:rsidR="0005472D" w:rsidRPr="003478A6" w:rsidDel="00C0094B">
        <w:rPr>
          <w:rFonts w:ascii="Arial" w:hAnsi="Arial" w:cs="Arial"/>
          <w:color w:val="FF0000"/>
          <w:sz w:val="20"/>
          <w:szCs w:val="20"/>
        </w:rPr>
        <w:t xml:space="preserve"> </w:t>
      </w:r>
      <w:r w:rsidR="00A64A67" w:rsidRPr="003478A6" w:rsidDel="00C0094B">
        <w:rPr>
          <w:rFonts w:ascii="Arial" w:hAnsi="Arial" w:cs="Arial"/>
          <w:color w:val="FF0000"/>
          <w:sz w:val="20"/>
          <w:szCs w:val="20"/>
        </w:rPr>
        <w:t xml:space="preserve">   </w:t>
      </w:r>
    </w:p>
    <w:sectPr w:rsidR="008825D0" w:rsidRPr="003478A6" w:rsidSect="007763DC">
      <w:type w:val="continuous"/>
      <w:pgSz w:w="12240" w:h="15840"/>
      <w:pgMar w:top="1440" w:right="810" w:bottom="1440" w:left="9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android_logo.gif" style="width:768pt;height:8in;visibility:visible;mso-wrap-style:square" o:bullet="t">
        <v:imagedata r:id="rId1" o:title="android_logo"/>
      </v:shape>
    </w:pict>
  </w:numPicBullet>
  <w:numPicBullet w:numPicBulletId="1">
    <w:pict>
      <v:shape id="_x0000_i1035" type="#_x0000_t75" alt="buystrip-icon-retail.gif" style="width:23.25pt;height:24.75pt;visibility:visible;mso-wrap-style:square" o:bullet="t">
        <v:imagedata r:id="rId2" o:title="buystrip-icon-retail"/>
      </v:shape>
    </w:pict>
  </w:numPicBullet>
  <w:abstractNum w:abstractNumId="0">
    <w:nsid w:val="00000001"/>
    <w:multiLevelType w:val="multilevel"/>
    <w:tmpl w:val="4D286EEC"/>
    <w:name w:val="WWNum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rPr>
        <w:sz w:val="20"/>
        <w:szCs w:val="20"/>
      </w:r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000002"/>
    <w:multiLevelType w:val="multilevel"/>
    <w:tmpl w:val="00000002"/>
    <w:name w:val="WWNum6"/>
    <w:lvl w:ilvl="0">
      <w:start w:val="1"/>
      <w:numFmt w:val="bullet"/>
      <w:lvlText w:val=""/>
      <w:lvlJc w:val="left"/>
      <w:pPr>
        <w:tabs>
          <w:tab w:val="num" w:pos="1440"/>
        </w:tabs>
        <w:ind w:left="1440" w:hanging="360"/>
      </w:pPr>
      <w:rPr>
        <w:rFonts w:ascii="Wingdings" w:hAnsi="Wingdings"/>
      </w:rPr>
    </w:lvl>
    <w:lvl w:ilvl="1">
      <w:start w:val="1"/>
      <w:numFmt w:val="bullet"/>
      <w:lvlText w:val=""/>
      <w:lvlJc w:val="left"/>
      <w:pPr>
        <w:tabs>
          <w:tab w:val="num" w:pos="2160"/>
        </w:tabs>
        <w:ind w:left="2160" w:hanging="360"/>
      </w:pPr>
      <w:rPr>
        <w:rFonts w:ascii="Wingdings" w:hAnsi="Wingdings"/>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Wingdings" w:hAnsi="Wingdings"/>
      </w:rPr>
    </w:lvl>
    <w:lvl w:ilvl="4">
      <w:start w:val="1"/>
      <w:numFmt w:val="bullet"/>
      <w:lvlText w:val=""/>
      <w:lvlJc w:val="left"/>
      <w:pPr>
        <w:tabs>
          <w:tab w:val="num" w:pos="4320"/>
        </w:tabs>
        <w:ind w:left="4320" w:hanging="360"/>
      </w:pPr>
      <w:rPr>
        <w:rFonts w:ascii="Wingdings" w:hAnsi="Wingdings"/>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Wingdings" w:hAnsi="Wingdings"/>
      </w:rPr>
    </w:lvl>
    <w:lvl w:ilvl="7">
      <w:start w:val="1"/>
      <w:numFmt w:val="bullet"/>
      <w:lvlText w:val=""/>
      <w:lvlJc w:val="left"/>
      <w:pPr>
        <w:tabs>
          <w:tab w:val="num" w:pos="6480"/>
        </w:tabs>
        <w:ind w:left="6480" w:hanging="360"/>
      </w:pPr>
      <w:rPr>
        <w:rFonts w:ascii="Wingdings" w:hAnsi="Wingdings"/>
      </w:rPr>
    </w:lvl>
    <w:lvl w:ilvl="8">
      <w:start w:val="1"/>
      <w:numFmt w:val="bullet"/>
      <w:lvlText w:val=""/>
      <w:lvlJc w:val="left"/>
      <w:pPr>
        <w:tabs>
          <w:tab w:val="num" w:pos="7200"/>
        </w:tabs>
        <w:ind w:left="7200" w:hanging="360"/>
      </w:pPr>
      <w:rPr>
        <w:rFonts w:ascii="Wingdings" w:hAnsi="Wingdings"/>
      </w:rPr>
    </w:lvl>
  </w:abstractNum>
  <w:abstractNum w:abstractNumId="2">
    <w:nsid w:val="00000007"/>
    <w:multiLevelType w:val="multilevel"/>
    <w:tmpl w:val="00000007"/>
    <w:name w:val="WWNum14"/>
    <w:lvl w:ilvl="0">
      <w:start w:val="1"/>
      <w:numFmt w:val="bullet"/>
      <w:lvlText w:val=""/>
      <w:lvlJc w:val="left"/>
      <w:pPr>
        <w:tabs>
          <w:tab w:val="num" w:pos="0"/>
        </w:tabs>
        <w:ind w:left="1440" w:hanging="360"/>
      </w:pPr>
      <w:rPr>
        <w:rFonts w:ascii="Wingdings" w:hAnsi="Wingdings"/>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3">
    <w:nsid w:val="00000008"/>
    <w:multiLevelType w:val="multilevel"/>
    <w:tmpl w:val="00000008"/>
    <w:lvl w:ilvl="0">
      <w:start w:val="1"/>
      <w:numFmt w:val="bullet"/>
      <w:lvlText w:val=""/>
      <w:lvlJc w:val="left"/>
      <w:pPr>
        <w:tabs>
          <w:tab w:val="num" w:pos="1800"/>
        </w:tabs>
        <w:ind w:left="1800" w:hanging="360"/>
      </w:pPr>
      <w:rPr>
        <w:rFonts w:ascii="Symbol" w:hAnsi="Symbol" w:cs="OpenSymbol"/>
      </w:rPr>
    </w:lvl>
    <w:lvl w:ilvl="1">
      <w:start w:val="1"/>
      <w:numFmt w:val="bullet"/>
      <w:lvlText w:val=""/>
      <w:lvlJc w:val="left"/>
      <w:pPr>
        <w:tabs>
          <w:tab w:val="num" w:pos="2160"/>
        </w:tabs>
        <w:ind w:left="2160" w:hanging="360"/>
      </w:pPr>
      <w:rPr>
        <w:rFonts w:ascii="Symbol" w:hAnsi="Symbol" w:cs="OpenSymbol"/>
      </w:rPr>
    </w:lvl>
    <w:lvl w:ilvl="2">
      <w:start w:val="1"/>
      <w:numFmt w:val="bullet"/>
      <w:lvlText w:val=""/>
      <w:lvlJc w:val="left"/>
      <w:pPr>
        <w:tabs>
          <w:tab w:val="num" w:pos="2520"/>
        </w:tabs>
        <w:ind w:left="2520" w:hanging="360"/>
      </w:pPr>
      <w:rPr>
        <w:rFonts w:ascii="Symbol" w:hAnsi="Symbol" w:cs="OpenSymbol"/>
      </w:rPr>
    </w:lvl>
    <w:lvl w:ilvl="3">
      <w:start w:val="1"/>
      <w:numFmt w:val="bullet"/>
      <w:lvlText w:val=""/>
      <w:lvlJc w:val="left"/>
      <w:pPr>
        <w:tabs>
          <w:tab w:val="num" w:pos="2880"/>
        </w:tabs>
        <w:ind w:left="2880" w:hanging="360"/>
      </w:pPr>
      <w:rPr>
        <w:rFonts w:ascii="Symbol" w:hAnsi="Symbol" w:cs="OpenSymbol"/>
      </w:rPr>
    </w:lvl>
    <w:lvl w:ilvl="4">
      <w:start w:val="1"/>
      <w:numFmt w:val="bullet"/>
      <w:lvlText w:val=""/>
      <w:lvlJc w:val="left"/>
      <w:pPr>
        <w:tabs>
          <w:tab w:val="num" w:pos="3240"/>
        </w:tabs>
        <w:ind w:left="3240" w:hanging="360"/>
      </w:pPr>
      <w:rPr>
        <w:rFonts w:ascii="Symbol" w:hAnsi="Symbol" w:cs="OpenSymbol"/>
      </w:rPr>
    </w:lvl>
    <w:lvl w:ilvl="5">
      <w:start w:val="1"/>
      <w:numFmt w:val="bullet"/>
      <w:lvlText w:val=""/>
      <w:lvlJc w:val="left"/>
      <w:pPr>
        <w:tabs>
          <w:tab w:val="num" w:pos="3600"/>
        </w:tabs>
        <w:ind w:left="3600" w:hanging="360"/>
      </w:pPr>
      <w:rPr>
        <w:rFonts w:ascii="Symbol" w:hAnsi="Symbol" w:cs="OpenSymbol"/>
      </w:rPr>
    </w:lvl>
    <w:lvl w:ilvl="6">
      <w:start w:val="1"/>
      <w:numFmt w:val="bullet"/>
      <w:lvlText w:val=""/>
      <w:lvlJc w:val="left"/>
      <w:pPr>
        <w:tabs>
          <w:tab w:val="num" w:pos="3960"/>
        </w:tabs>
        <w:ind w:left="3960" w:hanging="360"/>
      </w:pPr>
      <w:rPr>
        <w:rFonts w:ascii="Symbol" w:hAnsi="Symbol" w:cs="OpenSymbol"/>
      </w:rPr>
    </w:lvl>
    <w:lvl w:ilvl="7">
      <w:start w:val="1"/>
      <w:numFmt w:val="bullet"/>
      <w:lvlText w:val=""/>
      <w:lvlJc w:val="left"/>
      <w:pPr>
        <w:tabs>
          <w:tab w:val="num" w:pos="4320"/>
        </w:tabs>
        <w:ind w:left="4320" w:hanging="360"/>
      </w:pPr>
      <w:rPr>
        <w:rFonts w:ascii="Symbol" w:hAnsi="Symbol" w:cs="OpenSymbol"/>
      </w:rPr>
    </w:lvl>
    <w:lvl w:ilvl="8">
      <w:start w:val="1"/>
      <w:numFmt w:val="bullet"/>
      <w:lvlText w:val=""/>
      <w:lvlJc w:val="left"/>
      <w:pPr>
        <w:tabs>
          <w:tab w:val="num" w:pos="4680"/>
        </w:tabs>
        <w:ind w:left="4680" w:hanging="360"/>
      </w:pPr>
      <w:rPr>
        <w:rFonts w:ascii="Symbol" w:hAnsi="Symbol" w:cs="OpenSymbol"/>
      </w:rPr>
    </w:lvl>
  </w:abstractNum>
  <w:abstractNum w:abstractNumId="4">
    <w:nsid w:val="00000009"/>
    <w:multiLevelType w:val="multilevel"/>
    <w:tmpl w:val="00000009"/>
    <w:lvl w:ilvl="0">
      <w:start w:val="1"/>
      <w:numFmt w:val="decimal"/>
      <w:lvlText w:val="%1."/>
      <w:lvlJc w:val="left"/>
      <w:pPr>
        <w:tabs>
          <w:tab w:val="num" w:pos="1800"/>
        </w:tabs>
        <w:ind w:left="180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3960"/>
        </w:tabs>
        <w:ind w:left="3960" w:hanging="360"/>
      </w:pPr>
    </w:lvl>
    <w:lvl w:ilvl="7">
      <w:start w:val="1"/>
      <w:numFmt w:val="decimal"/>
      <w:lvlText w:val="%8."/>
      <w:lvlJc w:val="left"/>
      <w:pPr>
        <w:tabs>
          <w:tab w:val="num" w:pos="4320"/>
        </w:tabs>
        <w:ind w:left="4320" w:hanging="360"/>
      </w:pPr>
    </w:lvl>
    <w:lvl w:ilvl="8">
      <w:start w:val="1"/>
      <w:numFmt w:val="decimal"/>
      <w:lvlText w:val="%9."/>
      <w:lvlJc w:val="left"/>
      <w:pPr>
        <w:tabs>
          <w:tab w:val="num" w:pos="4680"/>
        </w:tabs>
        <w:ind w:left="4680" w:hanging="360"/>
      </w:pPr>
    </w:lvl>
  </w:abstractNum>
  <w:abstractNum w:abstractNumId="5">
    <w:nsid w:val="01B80E00"/>
    <w:multiLevelType w:val="hybridMultilevel"/>
    <w:tmpl w:val="9AFC452C"/>
    <w:lvl w:ilvl="0" w:tplc="F9500590">
      <w:start w:val="1"/>
      <w:numFmt w:val="bullet"/>
      <w:lvlText w:val=""/>
      <w:lvlJc w:val="left"/>
      <w:pPr>
        <w:tabs>
          <w:tab w:val="num" w:pos="720"/>
        </w:tabs>
        <w:ind w:left="720" w:hanging="360"/>
      </w:pPr>
      <w:rPr>
        <w:rFonts w:ascii="Wingdings" w:hAnsi="Wingdings" w:hint="default"/>
      </w:rPr>
    </w:lvl>
    <w:lvl w:ilvl="1" w:tplc="DC46ECA6">
      <w:start w:val="1"/>
      <w:numFmt w:val="bullet"/>
      <w:lvlText w:val=""/>
      <w:lvlJc w:val="left"/>
      <w:pPr>
        <w:tabs>
          <w:tab w:val="num" w:pos="1440"/>
        </w:tabs>
        <w:ind w:left="1440" w:hanging="360"/>
      </w:pPr>
      <w:rPr>
        <w:rFonts w:ascii="Wingdings" w:hAnsi="Wingdings" w:hint="default"/>
      </w:rPr>
    </w:lvl>
    <w:lvl w:ilvl="2" w:tplc="52202458">
      <w:start w:val="1"/>
      <w:numFmt w:val="bullet"/>
      <w:lvlText w:val=""/>
      <w:lvlJc w:val="left"/>
      <w:pPr>
        <w:tabs>
          <w:tab w:val="num" w:pos="2160"/>
        </w:tabs>
        <w:ind w:left="2160" w:hanging="360"/>
      </w:pPr>
      <w:rPr>
        <w:rFonts w:ascii="Wingdings" w:hAnsi="Wingdings" w:hint="default"/>
      </w:rPr>
    </w:lvl>
    <w:lvl w:ilvl="3" w:tplc="90F20DC8">
      <w:start w:val="1"/>
      <w:numFmt w:val="bullet"/>
      <w:lvlText w:val=""/>
      <w:lvlJc w:val="left"/>
      <w:pPr>
        <w:tabs>
          <w:tab w:val="num" w:pos="2880"/>
        </w:tabs>
        <w:ind w:left="2880" w:hanging="360"/>
      </w:pPr>
      <w:rPr>
        <w:rFonts w:ascii="Wingdings" w:hAnsi="Wingdings" w:hint="default"/>
      </w:rPr>
    </w:lvl>
    <w:lvl w:ilvl="4" w:tplc="213A0D58">
      <w:start w:val="1"/>
      <w:numFmt w:val="bullet"/>
      <w:lvlText w:val=""/>
      <w:lvlJc w:val="left"/>
      <w:pPr>
        <w:tabs>
          <w:tab w:val="num" w:pos="3600"/>
        </w:tabs>
        <w:ind w:left="3600" w:hanging="360"/>
      </w:pPr>
      <w:rPr>
        <w:rFonts w:ascii="Wingdings" w:hAnsi="Wingdings" w:hint="default"/>
      </w:rPr>
    </w:lvl>
    <w:lvl w:ilvl="5" w:tplc="3CFE6E00">
      <w:start w:val="1"/>
      <w:numFmt w:val="bullet"/>
      <w:lvlText w:val=""/>
      <w:lvlJc w:val="left"/>
      <w:pPr>
        <w:tabs>
          <w:tab w:val="num" w:pos="4320"/>
        </w:tabs>
        <w:ind w:left="4320" w:hanging="360"/>
      </w:pPr>
      <w:rPr>
        <w:rFonts w:ascii="Wingdings" w:hAnsi="Wingdings" w:hint="default"/>
      </w:rPr>
    </w:lvl>
    <w:lvl w:ilvl="6" w:tplc="6E6ED9BE">
      <w:start w:val="1"/>
      <w:numFmt w:val="bullet"/>
      <w:lvlText w:val=""/>
      <w:lvlJc w:val="left"/>
      <w:pPr>
        <w:tabs>
          <w:tab w:val="num" w:pos="5040"/>
        </w:tabs>
        <w:ind w:left="5040" w:hanging="360"/>
      </w:pPr>
      <w:rPr>
        <w:rFonts w:ascii="Wingdings" w:hAnsi="Wingdings" w:hint="default"/>
      </w:rPr>
    </w:lvl>
    <w:lvl w:ilvl="7" w:tplc="F10E408A">
      <w:start w:val="1"/>
      <w:numFmt w:val="bullet"/>
      <w:lvlText w:val=""/>
      <w:lvlJc w:val="left"/>
      <w:pPr>
        <w:tabs>
          <w:tab w:val="num" w:pos="5760"/>
        </w:tabs>
        <w:ind w:left="5760" w:hanging="360"/>
      </w:pPr>
      <w:rPr>
        <w:rFonts w:ascii="Wingdings" w:hAnsi="Wingdings" w:hint="default"/>
      </w:rPr>
    </w:lvl>
    <w:lvl w:ilvl="8" w:tplc="7E945D56" w:tentative="1">
      <w:start w:val="1"/>
      <w:numFmt w:val="bullet"/>
      <w:lvlText w:val=""/>
      <w:lvlJc w:val="left"/>
      <w:pPr>
        <w:tabs>
          <w:tab w:val="num" w:pos="6480"/>
        </w:tabs>
        <w:ind w:left="6480" w:hanging="360"/>
      </w:pPr>
      <w:rPr>
        <w:rFonts w:ascii="Wingdings" w:hAnsi="Wingdings" w:hint="default"/>
      </w:rPr>
    </w:lvl>
  </w:abstractNum>
  <w:abstractNum w:abstractNumId="6">
    <w:nsid w:val="064659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07F02F94"/>
    <w:multiLevelType w:val="multilevel"/>
    <w:tmpl w:val="DC8A3982"/>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rPr>
        <w:sz w:val="20"/>
        <w:szCs w:val="20"/>
      </w:rPr>
    </w:lvl>
    <w:lvl w:ilvl="2">
      <w:start w:val="1"/>
      <w:numFmt w:val="decimal"/>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
    <w:nsid w:val="0BAB613A"/>
    <w:multiLevelType w:val="hybridMultilevel"/>
    <w:tmpl w:val="64D80F32"/>
    <w:lvl w:ilvl="0" w:tplc="F9500590">
      <w:start w:val="1"/>
      <w:numFmt w:val="bullet"/>
      <w:lvlText w:val=""/>
      <w:lvlJc w:val="left"/>
      <w:pPr>
        <w:ind w:left="720" w:hanging="360"/>
      </w:pPr>
      <w:rPr>
        <w:rFonts w:ascii="Wingdings" w:hAnsi="Wingdings" w:hint="default"/>
      </w:rPr>
    </w:lvl>
    <w:lvl w:ilvl="1" w:tplc="F950059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E7A18BF"/>
    <w:multiLevelType w:val="hybridMultilevel"/>
    <w:tmpl w:val="0FFC724C"/>
    <w:lvl w:ilvl="0" w:tplc="F950059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FEE5376"/>
    <w:multiLevelType w:val="hybridMultilevel"/>
    <w:tmpl w:val="24AEA7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BE2FA0"/>
    <w:multiLevelType w:val="multilevel"/>
    <w:tmpl w:val="940E81E0"/>
    <w:lvl w:ilvl="0">
      <w:start w:val="1"/>
      <w:numFmt w:val="bullet"/>
      <w:lvlText w:val="o"/>
      <w:lvlJc w:val="left"/>
      <w:pPr>
        <w:tabs>
          <w:tab w:val="num" w:pos="1800"/>
        </w:tabs>
        <w:ind w:left="1800" w:hanging="360"/>
      </w:pPr>
      <w:rPr>
        <w:rFonts w:ascii="Courier New" w:hAnsi="Courier New" w:cs="Courier New" w:hint="default"/>
      </w:rPr>
    </w:lvl>
    <w:lvl w:ilvl="1">
      <w:start w:val="1"/>
      <w:numFmt w:val="bullet"/>
      <w:lvlText w:val=""/>
      <w:lvlJc w:val="left"/>
      <w:pPr>
        <w:tabs>
          <w:tab w:val="num" w:pos="2160"/>
        </w:tabs>
        <w:ind w:left="2160" w:hanging="360"/>
      </w:pPr>
      <w:rPr>
        <w:rFonts w:ascii="Symbol" w:hAnsi="Symbol" w:cs="OpenSymbol"/>
      </w:rPr>
    </w:lvl>
    <w:lvl w:ilvl="2">
      <w:start w:val="1"/>
      <w:numFmt w:val="bullet"/>
      <w:lvlText w:val=""/>
      <w:lvlJc w:val="left"/>
      <w:pPr>
        <w:tabs>
          <w:tab w:val="num" w:pos="2520"/>
        </w:tabs>
        <w:ind w:left="2520" w:hanging="360"/>
      </w:pPr>
      <w:rPr>
        <w:rFonts w:ascii="Symbol" w:hAnsi="Symbol" w:cs="OpenSymbol"/>
      </w:rPr>
    </w:lvl>
    <w:lvl w:ilvl="3">
      <w:start w:val="1"/>
      <w:numFmt w:val="bullet"/>
      <w:lvlText w:val=""/>
      <w:lvlJc w:val="left"/>
      <w:pPr>
        <w:tabs>
          <w:tab w:val="num" w:pos="2880"/>
        </w:tabs>
        <w:ind w:left="2880" w:hanging="360"/>
      </w:pPr>
      <w:rPr>
        <w:rFonts w:ascii="Symbol" w:hAnsi="Symbol" w:cs="OpenSymbol"/>
      </w:rPr>
    </w:lvl>
    <w:lvl w:ilvl="4">
      <w:start w:val="1"/>
      <w:numFmt w:val="bullet"/>
      <w:lvlText w:val=""/>
      <w:lvlJc w:val="left"/>
      <w:pPr>
        <w:tabs>
          <w:tab w:val="num" w:pos="3240"/>
        </w:tabs>
        <w:ind w:left="3240" w:hanging="360"/>
      </w:pPr>
      <w:rPr>
        <w:rFonts w:ascii="Symbol" w:hAnsi="Symbol" w:cs="OpenSymbol"/>
      </w:rPr>
    </w:lvl>
    <w:lvl w:ilvl="5">
      <w:start w:val="1"/>
      <w:numFmt w:val="bullet"/>
      <w:lvlText w:val=""/>
      <w:lvlJc w:val="left"/>
      <w:pPr>
        <w:tabs>
          <w:tab w:val="num" w:pos="3600"/>
        </w:tabs>
        <w:ind w:left="3600" w:hanging="360"/>
      </w:pPr>
      <w:rPr>
        <w:rFonts w:ascii="Symbol" w:hAnsi="Symbol" w:cs="OpenSymbol"/>
      </w:rPr>
    </w:lvl>
    <w:lvl w:ilvl="6">
      <w:start w:val="1"/>
      <w:numFmt w:val="bullet"/>
      <w:lvlText w:val=""/>
      <w:lvlJc w:val="left"/>
      <w:pPr>
        <w:tabs>
          <w:tab w:val="num" w:pos="3960"/>
        </w:tabs>
        <w:ind w:left="3960" w:hanging="360"/>
      </w:pPr>
      <w:rPr>
        <w:rFonts w:ascii="Symbol" w:hAnsi="Symbol" w:cs="OpenSymbol"/>
      </w:rPr>
    </w:lvl>
    <w:lvl w:ilvl="7">
      <w:start w:val="1"/>
      <w:numFmt w:val="bullet"/>
      <w:lvlText w:val=""/>
      <w:lvlJc w:val="left"/>
      <w:pPr>
        <w:tabs>
          <w:tab w:val="num" w:pos="4320"/>
        </w:tabs>
        <w:ind w:left="4320" w:hanging="360"/>
      </w:pPr>
      <w:rPr>
        <w:rFonts w:ascii="Symbol" w:hAnsi="Symbol" w:cs="OpenSymbol"/>
      </w:rPr>
    </w:lvl>
    <w:lvl w:ilvl="8">
      <w:start w:val="1"/>
      <w:numFmt w:val="bullet"/>
      <w:lvlText w:val=""/>
      <w:lvlJc w:val="left"/>
      <w:pPr>
        <w:tabs>
          <w:tab w:val="num" w:pos="4680"/>
        </w:tabs>
        <w:ind w:left="4680" w:hanging="360"/>
      </w:pPr>
      <w:rPr>
        <w:rFonts w:ascii="Symbol" w:hAnsi="Symbol" w:cs="OpenSymbol"/>
      </w:rPr>
    </w:lvl>
  </w:abstractNum>
  <w:abstractNum w:abstractNumId="12">
    <w:nsid w:val="184663B7"/>
    <w:multiLevelType w:val="hybridMultilevel"/>
    <w:tmpl w:val="6EF8A2DE"/>
    <w:lvl w:ilvl="0" w:tplc="B4BE628E">
      <w:start w:val="1"/>
      <w:numFmt w:val="bullet"/>
      <w:lvlText w:val=""/>
      <w:lvlJc w:val="left"/>
      <w:pPr>
        <w:tabs>
          <w:tab w:val="num" w:pos="720"/>
        </w:tabs>
        <w:ind w:left="720" w:hanging="360"/>
      </w:pPr>
      <w:rPr>
        <w:rFonts w:ascii="Wingdings" w:hAnsi="Wingdings" w:hint="default"/>
      </w:rPr>
    </w:lvl>
    <w:lvl w:ilvl="1" w:tplc="494AFC60" w:tentative="1">
      <w:start w:val="1"/>
      <w:numFmt w:val="bullet"/>
      <w:lvlText w:val=""/>
      <w:lvlJc w:val="left"/>
      <w:pPr>
        <w:tabs>
          <w:tab w:val="num" w:pos="1440"/>
        </w:tabs>
        <w:ind w:left="1440" w:hanging="360"/>
      </w:pPr>
      <w:rPr>
        <w:rFonts w:ascii="Wingdings" w:hAnsi="Wingdings" w:hint="default"/>
      </w:rPr>
    </w:lvl>
    <w:lvl w:ilvl="2" w:tplc="8042FE7A" w:tentative="1">
      <w:start w:val="1"/>
      <w:numFmt w:val="bullet"/>
      <w:lvlText w:val=""/>
      <w:lvlJc w:val="left"/>
      <w:pPr>
        <w:tabs>
          <w:tab w:val="num" w:pos="2160"/>
        </w:tabs>
        <w:ind w:left="2160" w:hanging="360"/>
      </w:pPr>
      <w:rPr>
        <w:rFonts w:ascii="Wingdings" w:hAnsi="Wingdings" w:hint="default"/>
      </w:rPr>
    </w:lvl>
    <w:lvl w:ilvl="3" w:tplc="33B4F736" w:tentative="1">
      <w:start w:val="1"/>
      <w:numFmt w:val="bullet"/>
      <w:lvlText w:val=""/>
      <w:lvlJc w:val="left"/>
      <w:pPr>
        <w:tabs>
          <w:tab w:val="num" w:pos="2880"/>
        </w:tabs>
        <w:ind w:left="2880" w:hanging="360"/>
      </w:pPr>
      <w:rPr>
        <w:rFonts w:ascii="Wingdings" w:hAnsi="Wingdings" w:hint="default"/>
      </w:rPr>
    </w:lvl>
    <w:lvl w:ilvl="4" w:tplc="652CE98C" w:tentative="1">
      <w:start w:val="1"/>
      <w:numFmt w:val="bullet"/>
      <w:lvlText w:val=""/>
      <w:lvlJc w:val="left"/>
      <w:pPr>
        <w:tabs>
          <w:tab w:val="num" w:pos="3600"/>
        </w:tabs>
        <w:ind w:left="3600" w:hanging="360"/>
      </w:pPr>
      <w:rPr>
        <w:rFonts w:ascii="Wingdings" w:hAnsi="Wingdings" w:hint="default"/>
      </w:rPr>
    </w:lvl>
    <w:lvl w:ilvl="5" w:tplc="4282D434" w:tentative="1">
      <w:start w:val="1"/>
      <w:numFmt w:val="bullet"/>
      <w:lvlText w:val=""/>
      <w:lvlJc w:val="left"/>
      <w:pPr>
        <w:tabs>
          <w:tab w:val="num" w:pos="4320"/>
        </w:tabs>
        <w:ind w:left="4320" w:hanging="360"/>
      </w:pPr>
      <w:rPr>
        <w:rFonts w:ascii="Wingdings" w:hAnsi="Wingdings" w:hint="default"/>
      </w:rPr>
    </w:lvl>
    <w:lvl w:ilvl="6" w:tplc="456EFD08" w:tentative="1">
      <w:start w:val="1"/>
      <w:numFmt w:val="bullet"/>
      <w:lvlText w:val=""/>
      <w:lvlJc w:val="left"/>
      <w:pPr>
        <w:tabs>
          <w:tab w:val="num" w:pos="5040"/>
        </w:tabs>
        <w:ind w:left="5040" w:hanging="360"/>
      </w:pPr>
      <w:rPr>
        <w:rFonts w:ascii="Wingdings" w:hAnsi="Wingdings" w:hint="default"/>
      </w:rPr>
    </w:lvl>
    <w:lvl w:ilvl="7" w:tplc="E5A206B0" w:tentative="1">
      <w:start w:val="1"/>
      <w:numFmt w:val="bullet"/>
      <w:lvlText w:val=""/>
      <w:lvlJc w:val="left"/>
      <w:pPr>
        <w:tabs>
          <w:tab w:val="num" w:pos="5760"/>
        </w:tabs>
        <w:ind w:left="5760" w:hanging="360"/>
      </w:pPr>
      <w:rPr>
        <w:rFonts w:ascii="Wingdings" w:hAnsi="Wingdings" w:hint="default"/>
      </w:rPr>
    </w:lvl>
    <w:lvl w:ilvl="8" w:tplc="F0DA7134" w:tentative="1">
      <w:start w:val="1"/>
      <w:numFmt w:val="bullet"/>
      <w:lvlText w:val=""/>
      <w:lvlJc w:val="left"/>
      <w:pPr>
        <w:tabs>
          <w:tab w:val="num" w:pos="6480"/>
        </w:tabs>
        <w:ind w:left="6480" w:hanging="360"/>
      </w:pPr>
      <w:rPr>
        <w:rFonts w:ascii="Wingdings" w:hAnsi="Wingdings" w:hint="default"/>
      </w:rPr>
    </w:lvl>
  </w:abstractNum>
  <w:abstractNum w:abstractNumId="13">
    <w:nsid w:val="1F3729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1AA3438"/>
    <w:multiLevelType w:val="hybridMultilevel"/>
    <w:tmpl w:val="32707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25A04CD"/>
    <w:multiLevelType w:val="hybridMultilevel"/>
    <w:tmpl w:val="CB90E71A"/>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28377F3A"/>
    <w:multiLevelType w:val="hybridMultilevel"/>
    <w:tmpl w:val="3BB88C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5F7F8B"/>
    <w:multiLevelType w:val="hybridMultilevel"/>
    <w:tmpl w:val="77A2E0CA"/>
    <w:lvl w:ilvl="0" w:tplc="F9500590">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2F3E2732"/>
    <w:multiLevelType w:val="hybridMultilevel"/>
    <w:tmpl w:val="A378D234"/>
    <w:lvl w:ilvl="0" w:tplc="F950059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AC504E"/>
    <w:multiLevelType w:val="hybridMultilevel"/>
    <w:tmpl w:val="2ADCC800"/>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nsid w:val="354A2851"/>
    <w:multiLevelType w:val="hybridMultilevel"/>
    <w:tmpl w:val="D8560B52"/>
    <w:lvl w:ilvl="0" w:tplc="F950059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5843E38"/>
    <w:multiLevelType w:val="hybridMultilevel"/>
    <w:tmpl w:val="508EA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753C3F"/>
    <w:multiLevelType w:val="hybridMultilevel"/>
    <w:tmpl w:val="1C86C3B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379332E1"/>
    <w:multiLevelType w:val="hybridMultilevel"/>
    <w:tmpl w:val="1D8008D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98325D2"/>
    <w:multiLevelType w:val="hybridMultilevel"/>
    <w:tmpl w:val="5866C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5C832E9"/>
    <w:multiLevelType w:val="multilevel"/>
    <w:tmpl w:val="00000002"/>
    <w:lvl w:ilvl="0">
      <w:start w:val="1"/>
      <w:numFmt w:val="bullet"/>
      <w:lvlText w:val=""/>
      <w:lvlJc w:val="left"/>
      <w:pPr>
        <w:tabs>
          <w:tab w:val="num" w:pos="1440"/>
        </w:tabs>
        <w:ind w:left="1440" w:hanging="360"/>
      </w:pPr>
      <w:rPr>
        <w:rFonts w:ascii="Wingdings" w:hAnsi="Wingdings"/>
      </w:rPr>
    </w:lvl>
    <w:lvl w:ilvl="1">
      <w:start w:val="1"/>
      <w:numFmt w:val="bullet"/>
      <w:lvlText w:val=""/>
      <w:lvlJc w:val="left"/>
      <w:pPr>
        <w:tabs>
          <w:tab w:val="num" w:pos="2160"/>
        </w:tabs>
        <w:ind w:left="2160" w:hanging="360"/>
      </w:pPr>
      <w:rPr>
        <w:rFonts w:ascii="Wingdings" w:hAnsi="Wingdings"/>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Wingdings" w:hAnsi="Wingdings"/>
      </w:rPr>
    </w:lvl>
    <w:lvl w:ilvl="4">
      <w:start w:val="1"/>
      <w:numFmt w:val="bullet"/>
      <w:lvlText w:val=""/>
      <w:lvlJc w:val="left"/>
      <w:pPr>
        <w:tabs>
          <w:tab w:val="num" w:pos="4320"/>
        </w:tabs>
        <w:ind w:left="4320" w:hanging="360"/>
      </w:pPr>
      <w:rPr>
        <w:rFonts w:ascii="Wingdings" w:hAnsi="Wingdings"/>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Wingdings" w:hAnsi="Wingdings"/>
      </w:rPr>
    </w:lvl>
    <w:lvl w:ilvl="7">
      <w:start w:val="1"/>
      <w:numFmt w:val="bullet"/>
      <w:lvlText w:val=""/>
      <w:lvlJc w:val="left"/>
      <w:pPr>
        <w:tabs>
          <w:tab w:val="num" w:pos="6480"/>
        </w:tabs>
        <w:ind w:left="6480" w:hanging="360"/>
      </w:pPr>
      <w:rPr>
        <w:rFonts w:ascii="Wingdings" w:hAnsi="Wingdings"/>
      </w:rPr>
    </w:lvl>
    <w:lvl w:ilvl="8">
      <w:start w:val="1"/>
      <w:numFmt w:val="bullet"/>
      <w:lvlText w:val=""/>
      <w:lvlJc w:val="left"/>
      <w:pPr>
        <w:tabs>
          <w:tab w:val="num" w:pos="7200"/>
        </w:tabs>
        <w:ind w:left="7200" w:hanging="360"/>
      </w:pPr>
      <w:rPr>
        <w:rFonts w:ascii="Wingdings" w:hAnsi="Wingdings"/>
      </w:rPr>
    </w:lvl>
  </w:abstractNum>
  <w:abstractNum w:abstractNumId="26">
    <w:nsid w:val="5EFE0A4D"/>
    <w:multiLevelType w:val="multilevel"/>
    <w:tmpl w:val="00000002"/>
    <w:lvl w:ilvl="0">
      <w:start w:val="1"/>
      <w:numFmt w:val="bullet"/>
      <w:lvlText w:val=""/>
      <w:lvlJc w:val="left"/>
      <w:pPr>
        <w:tabs>
          <w:tab w:val="num" w:pos="1440"/>
        </w:tabs>
        <w:ind w:left="1440" w:hanging="360"/>
      </w:pPr>
      <w:rPr>
        <w:rFonts w:ascii="Wingdings" w:hAnsi="Wingdings"/>
      </w:rPr>
    </w:lvl>
    <w:lvl w:ilvl="1">
      <w:start w:val="1"/>
      <w:numFmt w:val="bullet"/>
      <w:lvlText w:val=""/>
      <w:lvlJc w:val="left"/>
      <w:pPr>
        <w:tabs>
          <w:tab w:val="num" w:pos="2160"/>
        </w:tabs>
        <w:ind w:left="2160" w:hanging="360"/>
      </w:pPr>
      <w:rPr>
        <w:rFonts w:ascii="Wingdings" w:hAnsi="Wingdings"/>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Wingdings" w:hAnsi="Wingdings"/>
      </w:rPr>
    </w:lvl>
    <w:lvl w:ilvl="4">
      <w:start w:val="1"/>
      <w:numFmt w:val="bullet"/>
      <w:lvlText w:val=""/>
      <w:lvlJc w:val="left"/>
      <w:pPr>
        <w:tabs>
          <w:tab w:val="num" w:pos="4320"/>
        </w:tabs>
        <w:ind w:left="4320" w:hanging="360"/>
      </w:pPr>
      <w:rPr>
        <w:rFonts w:ascii="Wingdings" w:hAnsi="Wingdings"/>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Wingdings" w:hAnsi="Wingdings"/>
      </w:rPr>
    </w:lvl>
    <w:lvl w:ilvl="7">
      <w:start w:val="1"/>
      <w:numFmt w:val="bullet"/>
      <w:lvlText w:val=""/>
      <w:lvlJc w:val="left"/>
      <w:pPr>
        <w:tabs>
          <w:tab w:val="num" w:pos="6480"/>
        </w:tabs>
        <w:ind w:left="6480" w:hanging="360"/>
      </w:pPr>
      <w:rPr>
        <w:rFonts w:ascii="Wingdings" w:hAnsi="Wingdings"/>
      </w:rPr>
    </w:lvl>
    <w:lvl w:ilvl="8">
      <w:start w:val="1"/>
      <w:numFmt w:val="bullet"/>
      <w:lvlText w:val=""/>
      <w:lvlJc w:val="left"/>
      <w:pPr>
        <w:tabs>
          <w:tab w:val="num" w:pos="7200"/>
        </w:tabs>
        <w:ind w:left="7200" w:hanging="360"/>
      </w:pPr>
      <w:rPr>
        <w:rFonts w:ascii="Wingdings" w:hAnsi="Wingdings"/>
      </w:rPr>
    </w:lvl>
  </w:abstractNum>
  <w:abstractNum w:abstractNumId="27">
    <w:nsid w:val="605F59C9"/>
    <w:multiLevelType w:val="hybridMultilevel"/>
    <w:tmpl w:val="A29A84EC"/>
    <w:lvl w:ilvl="0" w:tplc="1C3A32F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672835F0"/>
    <w:multiLevelType w:val="multilevel"/>
    <w:tmpl w:val="CE10E6A0"/>
    <w:lvl w:ilvl="0">
      <w:start w:val="1"/>
      <w:numFmt w:val="bullet"/>
      <w:lvlText w:val=""/>
      <w:lvlJc w:val="left"/>
      <w:pPr>
        <w:tabs>
          <w:tab w:val="num" w:pos="2160"/>
        </w:tabs>
        <w:ind w:left="2160" w:hanging="360"/>
      </w:pPr>
      <w:rPr>
        <w:rFonts w:ascii="Wingdings" w:hAnsi="Wingdings" w:hint="default"/>
      </w:rPr>
    </w:lvl>
    <w:lvl w:ilvl="1">
      <w:start w:val="1"/>
      <w:numFmt w:val="bullet"/>
      <w:lvlText w:val=""/>
      <w:lvlJc w:val="left"/>
      <w:pPr>
        <w:tabs>
          <w:tab w:val="num" w:pos="2520"/>
        </w:tabs>
        <w:ind w:left="2520" w:hanging="360"/>
      </w:pPr>
      <w:rPr>
        <w:rFonts w:ascii="Symbol" w:hAnsi="Symbol" w:cs="OpenSymbol"/>
      </w:rPr>
    </w:lvl>
    <w:lvl w:ilvl="2">
      <w:start w:val="1"/>
      <w:numFmt w:val="bullet"/>
      <w:lvlText w:val=""/>
      <w:lvlJc w:val="left"/>
      <w:pPr>
        <w:tabs>
          <w:tab w:val="num" w:pos="2880"/>
        </w:tabs>
        <w:ind w:left="2880" w:hanging="360"/>
      </w:pPr>
      <w:rPr>
        <w:rFonts w:ascii="Symbol" w:hAnsi="Symbol" w:cs="OpenSymbol"/>
      </w:rPr>
    </w:lvl>
    <w:lvl w:ilvl="3">
      <w:start w:val="1"/>
      <w:numFmt w:val="bullet"/>
      <w:lvlText w:val=""/>
      <w:lvlJc w:val="left"/>
      <w:pPr>
        <w:tabs>
          <w:tab w:val="num" w:pos="3240"/>
        </w:tabs>
        <w:ind w:left="3240" w:hanging="360"/>
      </w:pPr>
      <w:rPr>
        <w:rFonts w:ascii="Symbol" w:hAnsi="Symbol" w:cs="OpenSymbol"/>
      </w:rPr>
    </w:lvl>
    <w:lvl w:ilvl="4">
      <w:start w:val="1"/>
      <w:numFmt w:val="bullet"/>
      <w:lvlText w:val=""/>
      <w:lvlJc w:val="left"/>
      <w:pPr>
        <w:tabs>
          <w:tab w:val="num" w:pos="3600"/>
        </w:tabs>
        <w:ind w:left="3600" w:hanging="360"/>
      </w:pPr>
      <w:rPr>
        <w:rFonts w:ascii="Symbol" w:hAnsi="Symbol" w:cs="OpenSymbol"/>
      </w:rPr>
    </w:lvl>
    <w:lvl w:ilvl="5">
      <w:start w:val="1"/>
      <w:numFmt w:val="bullet"/>
      <w:lvlText w:val=""/>
      <w:lvlJc w:val="left"/>
      <w:pPr>
        <w:tabs>
          <w:tab w:val="num" w:pos="3960"/>
        </w:tabs>
        <w:ind w:left="3960" w:hanging="360"/>
      </w:pPr>
      <w:rPr>
        <w:rFonts w:ascii="Symbol" w:hAnsi="Symbol" w:cs="OpenSymbol"/>
      </w:rPr>
    </w:lvl>
    <w:lvl w:ilvl="6">
      <w:start w:val="1"/>
      <w:numFmt w:val="bullet"/>
      <w:lvlText w:val=""/>
      <w:lvlJc w:val="left"/>
      <w:pPr>
        <w:tabs>
          <w:tab w:val="num" w:pos="4320"/>
        </w:tabs>
        <w:ind w:left="4320" w:hanging="360"/>
      </w:pPr>
      <w:rPr>
        <w:rFonts w:ascii="Symbol" w:hAnsi="Symbol" w:cs="OpenSymbol"/>
      </w:rPr>
    </w:lvl>
    <w:lvl w:ilvl="7">
      <w:start w:val="1"/>
      <w:numFmt w:val="bullet"/>
      <w:lvlText w:val=""/>
      <w:lvlJc w:val="left"/>
      <w:pPr>
        <w:tabs>
          <w:tab w:val="num" w:pos="4680"/>
        </w:tabs>
        <w:ind w:left="4680" w:hanging="360"/>
      </w:pPr>
      <w:rPr>
        <w:rFonts w:ascii="Symbol" w:hAnsi="Symbol" w:cs="OpenSymbol"/>
      </w:rPr>
    </w:lvl>
    <w:lvl w:ilvl="8">
      <w:start w:val="1"/>
      <w:numFmt w:val="bullet"/>
      <w:lvlText w:val=""/>
      <w:lvlJc w:val="left"/>
      <w:pPr>
        <w:tabs>
          <w:tab w:val="num" w:pos="5040"/>
        </w:tabs>
        <w:ind w:left="5040" w:hanging="360"/>
      </w:pPr>
      <w:rPr>
        <w:rFonts w:ascii="Symbol" w:hAnsi="Symbol" w:cs="OpenSymbol"/>
      </w:rPr>
    </w:lvl>
  </w:abstractNum>
  <w:abstractNum w:abstractNumId="29">
    <w:nsid w:val="67363D3E"/>
    <w:multiLevelType w:val="hybridMultilevel"/>
    <w:tmpl w:val="5FBAE6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917EE8"/>
    <w:multiLevelType w:val="hybridMultilevel"/>
    <w:tmpl w:val="E210410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AB26D07"/>
    <w:multiLevelType w:val="hybridMultilevel"/>
    <w:tmpl w:val="F7F6505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nsid w:val="6C8B6F77"/>
    <w:multiLevelType w:val="hybridMultilevel"/>
    <w:tmpl w:val="3DA08CA2"/>
    <w:lvl w:ilvl="0" w:tplc="EACACDFA">
      <w:start w:val="1"/>
      <w:numFmt w:val="bullet"/>
      <w:lvlText w:val=""/>
      <w:lvlJc w:val="left"/>
      <w:pPr>
        <w:ind w:left="1440" w:hanging="360"/>
      </w:pPr>
      <w:rPr>
        <w:rFonts w:ascii="Wingdings" w:hAnsi="Wingdings" w:hint="default"/>
        <w:color w:val="auto"/>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72F86E8B"/>
    <w:multiLevelType w:val="multilevel"/>
    <w:tmpl w:val="56E290B0"/>
    <w:lvl w:ilvl="0">
      <w:start w:val="1"/>
      <w:numFmt w:val="bullet"/>
      <w:lvlText w:val=""/>
      <w:lvlJc w:val="left"/>
      <w:pPr>
        <w:tabs>
          <w:tab w:val="num" w:pos="1800"/>
        </w:tabs>
        <w:ind w:left="1800" w:hanging="360"/>
      </w:pPr>
      <w:rPr>
        <w:rFonts w:ascii="Wingdings" w:hAnsi="Wingdings" w:hint="default"/>
      </w:rPr>
    </w:lvl>
    <w:lvl w:ilvl="1">
      <w:start w:val="1"/>
      <w:numFmt w:val="bullet"/>
      <w:lvlText w:val=""/>
      <w:lvlJc w:val="left"/>
      <w:pPr>
        <w:tabs>
          <w:tab w:val="num" w:pos="2160"/>
        </w:tabs>
        <w:ind w:left="2160" w:hanging="360"/>
      </w:pPr>
      <w:rPr>
        <w:rFonts w:ascii="Symbol" w:hAnsi="Symbol" w:cs="OpenSymbol"/>
      </w:rPr>
    </w:lvl>
    <w:lvl w:ilvl="2">
      <w:start w:val="1"/>
      <w:numFmt w:val="bullet"/>
      <w:lvlText w:val=""/>
      <w:lvlJc w:val="left"/>
      <w:pPr>
        <w:tabs>
          <w:tab w:val="num" w:pos="2520"/>
        </w:tabs>
        <w:ind w:left="2520" w:hanging="360"/>
      </w:pPr>
      <w:rPr>
        <w:rFonts w:ascii="Symbol" w:hAnsi="Symbol" w:cs="OpenSymbol"/>
      </w:rPr>
    </w:lvl>
    <w:lvl w:ilvl="3">
      <w:start w:val="1"/>
      <w:numFmt w:val="bullet"/>
      <w:lvlText w:val=""/>
      <w:lvlJc w:val="left"/>
      <w:pPr>
        <w:tabs>
          <w:tab w:val="num" w:pos="2880"/>
        </w:tabs>
        <w:ind w:left="2880" w:hanging="360"/>
      </w:pPr>
      <w:rPr>
        <w:rFonts w:ascii="Symbol" w:hAnsi="Symbol" w:cs="OpenSymbol"/>
      </w:rPr>
    </w:lvl>
    <w:lvl w:ilvl="4">
      <w:start w:val="1"/>
      <w:numFmt w:val="bullet"/>
      <w:lvlText w:val=""/>
      <w:lvlJc w:val="left"/>
      <w:pPr>
        <w:tabs>
          <w:tab w:val="num" w:pos="3240"/>
        </w:tabs>
        <w:ind w:left="3240" w:hanging="360"/>
      </w:pPr>
      <w:rPr>
        <w:rFonts w:ascii="Symbol" w:hAnsi="Symbol" w:cs="OpenSymbol"/>
      </w:rPr>
    </w:lvl>
    <w:lvl w:ilvl="5">
      <w:start w:val="1"/>
      <w:numFmt w:val="bullet"/>
      <w:lvlText w:val=""/>
      <w:lvlJc w:val="left"/>
      <w:pPr>
        <w:tabs>
          <w:tab w:val="num" w:pos="3600"/>
        </w:tabs>
        <w:ind w:left="3600" w:hanging="360"/>
      </w:pPr>
      <w:rPr>
        <w:rFonts w:ascii="Symbol" w:hAnsi="Symbol" w:cs="OpenSymbol"/>
      </w:rPr>
    </w:lvl>
    <w:lvl w:ilvl="6">
      <w:start w:val="1"/>
      <w:numFmt w:val="bullet"/>
      <w:lvlText w:val=""/>
      <w:lvlJc w:val="left"/>
      <w:pPr>
        <w:tabs>
          <w:tab w:val="num" w:pos="3960"/>
        </w:tabs>
        <w:ind w:left="3960" w:hanging="360"/>
      </w:pPr>
      <w:rPr>
        <w:rFonts w:ascii="Symbol" w:hAnsi="Symbol" w:cs="OpenSymbol"/>
      </w:rPr>
    </w:lvl>
    <w:lvl w:ilvl="7">
      <w:start w:val="1"/>
      <w:numFmt w:val="bullet"/>
      <w:lvlText w:val=""/>
      <w:lvlJc w:val="left"/>
      <w:pPr>
        <w:tabs>
          <w:tab w:val="num" w:pos="4320"/>
        </w:tabs>
        <w:ind w:left="4320" w:hanging="360"/>
      </w:pPr>
      <w:rPr>
        <w:rFonts w:ascii="Symbol" w:hAnsi="Symbol" w:cs="OpenSymbol"/>
      </w:rPr>
    </w:lvl>
    <w:lvl w:ilvl="8">
      <w:start w:val="1"/>
      <w:numFmt w:val="bullet"/>
      <w:lvlText w:val=""/>
      <w:lvlJc w:val="left"/>
      <w:pPr>
        <w:tabs>
          <w:tab w:val="num" w:pos="4680"/>
        </w:tabs>
        <w:ind w:left="4680" w:hanging="360"/>
      </w:pPr>
      <w:rPr>
        <w:rFonts w:ascii="Symbol" w:hAnsi="Symbol" w:cs="OpenSymbol"/>
      </w:rPr>
    </w:lvl>
  </w:abstractNum>
  <w:abstractNum w:abstractNumId="34">
    <w:nsid w:val="73026B53"/>
    <w:multiLevelType w:val="hybridMultilevel"/>
    <w:tmpl w:val="376ECDFA"/>
    <w:lvl w:ilvl="0" w:tplc="BD3AF76A">
      <w:numFmt w:val="bullet"/>
      <w:lvlText w:val="-"/>
      <w:lvlJc w:val="left"/>
      <w:pPr>
        <w:ind w:left="1080" w:hanging="360"/>
      </w:pPr>
      <w:rPr>
        <w:rFonts w:ascii="Arial" w:eastAsiaTheme="minorHAnsi" w:hAnsi="Arial" w:cs="Aria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78B5206"/>
    <w:multiLevelType w:val="hybridMultilevel"/>
    <w:tmpl w:val="DCB49D38"/>
    <w:lvl w:ilvl="0" w:tplc="F9500590">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7FE2833"/>
    <w:multiLevelType w:val="hybridMultilevel"/>
    <w:tmpl w:val="F3F6E374"/>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4"/>
  </w:num>
  <w:num w:numId="2">
    <w:abstractNumId w:val="21"/>
  </w:num>
  <w:num w:numId="3">
    <w:abstractNumId w:val="14"/>
  </w:num>
  <w:num w:numId="4">
    <w:abstractNumId w:val="23"/>
  </w:num>
  <w:num w:numId="5">
    <w:abstractNumId w:val="29"/>
  </w:num>
  <w:num w:numId="6">
    <w:abstractNumId w:val="5"/>
  </w:num>
  <w:num w:numId="7">
    <w:abstractNumId w:val="6"/>
  </w:num>
  <w:num w:numId="8">
    <w:abstractNumId w:val="13"/>
  </w:num>
  <w:num w:numId="9">
    <w:abstractNumId w:val="35"/>
  </w:num>
  <w:num w:numId="10">
    <w:abstractNumId w:val="15"/>
  </w:num>
  <w:num w:numId="11">
    <w:abstractNumId w:val="22"/>
  </w:num>
  <w:num w:numId="12">
    <w:abstractNumId w:val="36"/>
  </w:num>
  <w:num w:numId="13">
    <w:abstractNumId w:val="17"/>
  </w:num>
  <w:num w:numId="14">
    <w:abstractNumId w:val="9"/>
  </w:num>
  <w:num w:numId="15">
    <w:abstractNumId w:val="12"/>
  </w:num>
  <w:num w:numId="16">
    <w:abstractNumId w:val="2"/>
  </w:num>
  <w:num w:numId="17">
    <w:abstractNumId w:val="30"/>
  </w:num>
  <w:num w:numId="18">
    <w:abstractNumId w:val="32"/>
  </w:num>
  <w:num w:numId="19">
    <w:abstractNumId w:val="1"/>
  </w:num>
  <w:num w:numId="20">
    <w:abstractNumId w:val="3"/>
  </w:num>
  <w:num w:numId="21">
    <w:abstractNumId w:val="28"/>
  </w:num>
  <w:num w:numId="22">
    <w:abstractNumId w:val="33"/>
  </w:num>
  <w:num w:numId="23">
    <w:abstractNumId w:val="0"/>
  </w:num>
  <w:num w:numId="24">
    <w:abstractNumId w:val="4"/>
  </w:num>
  <w:num w:numId="25">
    <w:abstractNumId w:val="11"/>
  </w:num>
  <w:num w:numId="26">
    <w:abstractNumId w:val="31"/>
  </w:num>
  <w:num w:numId="27">
    <w:abstractNumId w:val="19"/>
  </w:num>
  <w:num w:numId="28">
    <w:abstractNumId w:val="18"/>
  </w:num>
  <w:num w:numId="29">
    <w:abstractNumId w:val="8"/>
  </w:num>
  <w:num w:numId="30">
    <w:abstractNumId w:val="7"/>
  </w:num>
  <w:num w:numId="31">
    <w:abstractNumId w:val="34"/>
  </w:num>
  <w:num w:numId="32">
    <w:abstractNumId w:val="27"/>
  </w:num>
  <w:num w:numId="33">
    <w:abstractNumId w:val="10"/>
  </w:num>
  <w:num w:numId="34">
    <w:abstractNumId w:val="16"/>
  </w:num>
  <w:num w:numId="35">
    <w:abstractNumId w:val="20"/>
  </w:num>
  <w:num w:numId="36">
    <w:abstractNumId w:val="25"/>
  </w:num>
  <w:num w:numId="3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docVars>
    <w:docVar w:name="__Grammarly_42____i" w:val="H4sIAAAAAAAEAKtWckksSQxILCpxzi/NK1GyMqwFAAEhoTITAAAA"/>
    <w:docVar w:name="__Grammarly_42___1" w:val="H4sIAAAAAAAEAKtWcslP9kxRslIyNAZCc3NTCzNDQwsTS3MDQyUdpeDU4uLM/DyQAsNaAP4gjG4sAAAA"/>
  </w:docVars>
  <w:rsids>
    <w:rsidRoot w:val="00FA72E5"/>
    <w:rsid w:val="00007C1B"/>
    <w:rsid w:val="0001623F"/>
    <w:rsid w:val="00016C41"/>
    <w:rsid w:val="00033DB1"/>
    <w:rsid w:val="0005472D"/>
    <w:rsid w:val="0006240B"/>
    <w:rsid w:val="000750FA"/>
    <w:rsid w:val="0007617E"/>
    <w:rsid w:val="0007724B"/>
    <w:rsid w:val="00084F50"/>
    <w:rsid w:val="00090069"/>
    <w:rsid w:val="00092A32"/>
    <w:rsid w:val="000969F7"/>
    <w:rsid w:val="000A096D"/>
    <w:rsid w:val="000A5695"/>
    <w:rsid w:val="000C1A7C"/>
    <w:rsid w:val="000C1E85"/>
    <w:rsid w:val="000C4B60"/>
    <w:rsid w:val="000D49C7"/>
    <w:rsid w:val="000F212B"/>
    <w:rsid w:val="000F3340"/>
    <w:rsid w:val="0010021B"/>
    <w:rsid w:val="00100FDD"/>
    <w:rsid w:val="00104CBE"/>
    <w:rsid w:val="00104D63"/>
    <w:rsid w:val="00112BD7"/>
    <w:rsid w:val="00125D93"/>
    <w:rsid w:val="00132EEC"/>
    <w:rsid w:val="00137494"/>
    <w:rsid w:val="001833BD"/>
    <w:rsid w:val="00183835"/>
    <w:rsid w:val="001A151C"/>
    <w:rsid w:val="001A151D"/>
    <w:rsid w:val="001C14FE"/>
    <w:rsid w:val="001D0767"/>
    <w:rsid w:val="00202215"/>
    <w:rsid w:val="0020603D"/>
    <w:rsid w:val="0021112E"/>
    <w:rsid w:val="00224035"/>
    <w:rsid w:val="00227EE0"/>
    <w:rsid w:val="00231C73"/>
    <w:rsid w:val="00237487"/>
    <w:rsid w:val="00246BFD"/>
    <w:rsid w:val="0025096D"/>
    <w:rsid w:val="00263C10"/>
    <w:rsid w:val="002743CB"/>
    <w:rsid w:val="00275F8D"/>
    <w:rsid w:val="00291624"/>
    <w:rsid w:val="002A6112"/>
    <w:rsid w:val="002A6630"/>
    <w:rsid w:val="002A77E1"/>
    <w:rsid w:val="002B03AD"/>
    <w:rsid w:val="002B3042"/>
    <w:rsid w:val="002B447F"/>
    <w:rsid w:val="002B485C"/>
    <w:rsid w:val="002D6E7B"/>
    <w:rsid w:val="002E6194"/>
    <w:rsid w:val="00313766"/>
    <w:rsid w:val="003260A0"/>
    <w:rsid w:val="00330BA5"/>
    <w:rsid w:val="003422D7"/>
    <w:rsid w:val="003478A6"/>
    <w:rsid w:val="0035747F"/>
    <w:rsid w:val="00376E28"/>
    <w:rsid w:val="00391309"/>
    <w:rsid w:val="003A5030"/>
    <w:rsid w:val="003A560D"/>
    <w:rsid w:val="003B567D"/>
    <w:rsid w:val="003C7FCC"/>
    <w:rsid w:val="003D7233"/>
    <w:rsid w:val="003E4558"/>
    <w:rsid w:val="003E7369"/>
    <w:rsid w:val="004003A2"/>
    <w:rsid w:val="00402B53"/>
    <w:rsid w:val="00414933"/>
    <w:rsid w:val="00422E81"/>
    <w:rsid w:val="004245DD"/>
    <w:rsid w:val="00425A5B"/>
    <w:rsid w:val="00430B53"/>
    <w:rsid w:val="00434DDD"/>
    <w:rsid w:val="00463110"/>
    <w:rsid w:val="00465DBD"/>
    <w:rsid w:val="00476C41"/>
    <w:rsid w:val="0048318C"/>
    <w:rsid w:val="00484ECD"/>
    <w:rsid w:val="004912AA"/>
    <w:rsid w:val="00493635"/>
    <w:rsid w:val="004A16CC"/>
    <w:rsid w:val="004A47E3"/>
    <w:rsid w:val="004C5779"/>
    <w:rsid w:val="004D7DF0"/>
    <w:rsid w:val="004E364C"/>
    <w:rsid w:val="004F1485"/>
    <w:rsid w:val="004F2806"/>
    <w:rsid w:val="004F5D31"/>
    <w:rsid w:val="0051067B"/>
    <w:rsid w:val="00514A0A"/>
    <w:rsid w:val="0052042D"/>
    <w:rsid w:val="00530BC2"/>
    <w:rsid w:val="00544927"/>
    <w:rsid w:val="00564AB3"/>
    <w:rsid w:val="00565DC0"/>
    <w:rsid w:val="00565F69"/>
    <w:rsid w:val="0057455B"/>
    <w:rsid w:val="00590802"/>
    <w:rsid w:val="005E7B90"/>
    <w:rsid w:val="006056FF"/>
    <w:rsid w:val="00622965"/>
    <w:rsid w:val="00623528"/>
    <w:rsid w:val="00666301"/>
    <w:rsid w:val="006702E2"/>
    <w:rsid w:val="006721B3"/>
    <w:rsid w:val="00680304"/>
    <w:rsid w:val="00683677"/>
    <w:rsid w:val="00684F2D"/>
    <w:rsid w:val="00692B64"/>
    <w:rsid w:val="00692DDB"/>
    <w:rsid w:val="0070023E"/>
    <w:rsid w:val="00725481"/>
    <w:rsid w:val="00726A62"/>
    <w:rsid w:val="00726DF0"/>
    <w:rsid w:val="00740E01"/>
    <w:rsid w:val="00741FEA"/>
    <w:rsid w:val="00744D7E"/>
    <w:rsid w:val="00757285"/>
    <w:rsid w:val="007763DC"/>
    <w:rsid w:val="007B1CFA"/>
    <w:rsid w:val="007C4BE9"/>
    <w:rsid w:val="007E1255"/>
    <w:rsid w:val="007E5932"/>
    <w:rsid w:val="00810721"/>
    <w:rsid w:val="00812E3A"/>
    <w:rsid w:val="00813F61"/>
    <w:rsid w:val="00831438"/>
    <w:rsid w:val="00841333"/>
    <w:rsid w:val="008548BC"/>
    <w:rsid w:val="00865E14"/>
    <w:rsid w:val="008751E5"/>
    <w:rsid w:val="008825D0"/>
    <w:rsid w:val="008A582E"/>
    <w:rsid w:val="008B001B"/>
    <w:rsid w:val="008B6770"/>
    <w:rsid w:val="008E1E5D"/>
    <w:rsid w:val="008E26BD"/>
    <w:rsid w:val="008E783C"/>
    <w:rsid w:val="008F09A0"/>
    <w:rsid w:val="008F6086"/>
    <w:rsid w:val="0091508D"/>
    <w:rsid w:val="00920B09"/>
    <w:rsid w:val="00924076"/>
    <w:rsid w:val="00936ACB"/>
    <w:rsid w:val="00953C75"/>
    <w:rsid w:val="009623BF"/>
    <w:rsid w:val="00972770"/>
    <w:rsid w:val="00992CA5"/>
    <w:rsid w:val="009A091F"/>
    <w:rsid w:val="009B2191"/>
    <w:rsid w:val="009B2805"/>
    <w:rsid w:val="009E71E3"/>
    <w:rsid w:val="009F16A2"/>
    <w:rsid w:val="009F5493"/>
    <w:rsid w:val="009F6372"/>
    <w:rsid w:val="00A04E0D"/>
    <w:rsid w:val="00A05371"/>
    <w:rsid w:val="00A20EEE"/>
    <w:rsid w:val="00A2164D"/>
    <w:rsid w:val="00A4355F"/>
    <w:rsid w:val="00A56B18"/>
    <w:rsid w:val="00A64A67"/>
    <w:rsid w:val="00A72553"/>
    <w:rsid w:val="00A875E7"/>
    <w:rsid w:val="00A970AF"/>
    <w:rsid w:val="00AA556D"/>
    <w:rsid w:val="00AB4786"/>
    <w:rsid w:val="00AE2F98"/>
    <w:rsid w:val="00AE3525"/>
    <w:rsid w:val="00AF2406"/>
    <w:rsid w:val="00AF36FD"/>
    <w:rsid w:val="00B01568"/>
    <w:rsid w:val="00B06774"/>
    <w:rsid w:val="00B06AB2"/>
    <w:rsid w:val="00B23AB7"/>
    <w:rsid w:val="00B73FB0"/>
    <w:rsid w:val="00B8014F"/>
    <w:rsid w:val="00B82122"/>
    <w:rsid w:val="00B84764"/>
    <w:rsid w:val="00B96BA1"/>
    <w:rsid w:val="00BA65AB"/>
    <w:rsid w:val="00BF6172"/>
    <w:rsid w:val="00C0094B"/>
    <w:rsid w:val="00C07A22"/>
    <w:rsid w:val="00C27983"/>
    <w:rsid w:val="00C33B81"/>
    <w:rsid w:val="00C445FB"/>
    <w:rsid w:val="00C57522"/>
    <w:rsid w:val="00C66549"/>
    <w:rsid w:val="00C67FAA"/>
    <w:rsid w:val="00C84D2B"/>
    <w:rsid w:val="00C90ECE"/>
    <w:rsid w:val="00C96240"/>
    <w:rsid w:val="00C97ED3"/>
    <w:rsid w:val="00CA56E7"/>
    <w:rsid w:val="00CB3429"/>
    <w:rsid w:val="00CC37C4"/>
    <w:rsid w:val="00CC7DAF"/>
    <w:rsid w:val="00CD6F34"/>
    <w:rsid w:val="00CE10AA"/>
    <w:rsid w:val="00CE21D7"/>
    <w:rsid w:val="00CE5A1E"/>
    <w:rsid w:val="00CF7261"/>
    <w:rsid w:val="00D00B02"/>
    <w:rsid w:val="00D10424"/>
    <w:rsid w:val="00D151DA"/>
    <w:rsid w:val="00D16684"/>
    <w:rsid w:val="00D20C5E"/>
    <w:rsid w:val="00D21BE2"/>
    <w:rsid w:val="00D43DB5"/>
    <w:rsid w:val="00D565A9"/>
    <w:rsid w:val="00D669F7"/>
    <w:rsid w:val="00D7768A"/>
    <w:rsid w:val="00D810EC"/>
    <w:rsid w:val="00D83569"/>
    <w:rsid w:val="00D8373C"/>
    <w:rsid w:val="00D83CD4"/>
    <w:rsid w:val="00DA7EEA"/>
    <w:rsid w:val="00DB096F"/>
    <w:rsid w:val="00DB562E"/>
    <w:rsid w:val="00DD2FEF"/>
    <w:rsid w:val="00DD4AA5"/>
    <w:rsid w:val="00DE7CC7"/>
    <w:rsid w:val="00E03703"/>
    <w:rsid w:val="00E149A2"/>
    <w:rsid w:val="00E45A58"/>
    <w:rsid w:val="00E616A3"/>
    <w:rsid w:val="00E7267B"/>
    <w:rsid w:val="00E9712E"/>
    <w:rsid w:val="00E97133"/>
    <w:rsid w:val="00EA4C3E"/>
    <w:rsid w:val="00EB45BA"/>
    <w:rsid w:val="00EC62D0"/>
    <w:rsid w:val="00ED2327"/>
    <w:rsid w:val="00EE1BFB"/>
    <w:rsid w:val="00EE50E0"/>
    <w:rsid w:val="00F05544"/>
    <w:rsid w:val="00F0729A"/>
    <w:rsid w:val="00F162A9"/>
    <w:rsid w:val="00F20C40"/>
    <w:rsid w:val="00F3634D"/>
    <w:rsid w:val="00F757B0"/>
    <w:rsid w:val="00F75B64"/>
    <w:rsid w:val="00F81761"/>
    <w:rsid w:val="00F85C08"/>
    <w:rsid w:val="00F93014"/>
    <w:rsid w:val="00F97FE1"/>
    <w:rsid w:val="00FA72E5"/>
    <w:rsid w:val="00FD1391"/>
    <w:rsid w:val="00FD5103"/>
    <w:rsid w:val="00FE4AAE"/>
    <w:rsid w:val="00FE6A71"/>
    <w:rsid w:val="00FF3A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2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A72E5"/>
    <w:pPr>
      <w:ind w:left="720"/>
      <w:contextualSpacing/>
    </w:pPr>
  </w:style>
  <w:style w:type="paragraph" w:styleId="BalloonText">
    <w:name w:val="Balloon Text"/>
    <w:basedOn w:val="Normal"/>
    <w:link w:val="BalloonTextChar"/>
    <w:uiPriority w:val="99"/>
    <w:semiHidden/>
    <w:unhideWhenUsed/>
    <w:rsid w:val="00C67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FAA"/>
    <w:rPr>
      <w:rFonts w:ascii="Tahoma" w:hAnsi="Tahoma" w:cs="Tahoma"/>
      <w:sz w:val="16"/>
      <w:szCs w:val="16"/>
    </w:rPr>
  </w:style>
  <w:style w:type="character" w:styleId="Strong">
    <w:name w:val="Strong"/>
    <w:basedOn w:val="DefaultParagraphFont"/>
    <w:uiPriority w:val="22"/>
    <w:qFormat/>
    <w:rsid w:val="00FE4AAE"/>
    <w:rPr>
      <w:b/>
      <w:bCs/>
    </w:rPr>
  </w:style>
  <w:style w:type="character" w:styleId="CommentReference">
    <w:name w:val="annotation reference"/>
    <w:basedOn w:val="DefaultParagraphFont"/>
    <w:uiPriority w:val="99"/>
    <w:semiHidden/>
    <w:unhideWhenUsed/>
    <w:rsid w:val="008E783C"/>
    <w:rPr>
      <w:sz w:val="16"/>
      <w:szCs w:val="16"/>
    </w:rPr>
  </w:style>
  <w:style w:type="paragraph" w:styleId="CommentText">
    <w:name w:val="annotation text"/>
    <w:basedOn w:val="Normal"/>
    <w:link w:val="CommentTextChar"/>
    <w:uiPriority w:val="99"/>
    <w:semiHidden/>
    <w:unhideWhenUsed/>
    <w:rsid w:val="008E783C"/>
    <w:pPr>
      <w:spacing w:line="240" w:lineRule="auto"/>
    </w:pPr>
    <w:rPr>
      <w:sz w:val="20"/>
      <w:szCs w:val="20"/>
    </w:rPr>
  </w:style>
  <w:style w:type="character" w:customStyle="1" w:styleId="CommentTextChar">
    <w:name w:val="Comment Text Char"/>
    <w:basedOn w:val="DefaultParagraphFont"/>
    <w:link w:val="CommentText"/>
    <w:uiPriority w:val="99"/>
    <w:semiHidden/>
    <w:rsid w:val="008E783C"/>
    <w:rPr>
      <w:sz w:val="20"/>
      <w:szCs w:val="20"/>
    </w:rPr>
  </w:style>
  <w:style w:type="paragraph" w:styleId="CommentSubject">
    <w:name w:val="annotation subject"/>
    <w:basedOn w:val="CommentText"/>
    <w:next w:val="CommentText"/>
    <w:link w:val="CommentSubjectChar"/>
    <w:uiPriority w:val="99"/>
    <w:semiHidden/>
    <w:unhideWhenUsed/>
    <w:rsid w:val="008E783C"/>
    <w:rPr>
      <w:b/>
      <w:bCs/>
    </w:rPr>
  </w:style>
  <w:style w:type="character" w:customStyle="1" w:styleId="CommentSubjectChar">
    <w:name w:val="Comment Subject Char"/>
    <w:basedOn w:val="CommentTextChar"/>
    <w:link w:val="CommentSubject"/>
    <w:uiPriority w:val="99"/>
    <w:semiHidden/>
    <w:rsid w:val="008E783C"/>
    <w:rPr>
      <w:b/>
      <w:bCs/>
      <w:sz w:val="20"/>
      <w:szCs w:val="20"/>
    </w:rPr>
  </w:style>
  <w:style w:type="paragraph" w:styleId="Revision">
    <w:name w:val="Revision"/>
    <w:hidden/>
    <w:uiPriority w:val="99"/>
    <w:semiHidden/>
    <w:rsid w:val="008E783C"/>
    <w:pPr>
      <w:spacing w:after="0" w:line="240" w:lineRule="auto"/>
    </w:pPr>
  </w:style>
  <w:style w:type="paragraph" w:styleId="NormalWeb">
    <w:name w:val="Normal (Web)"/>
    <w:basedOn w:val="Normal"/>
    <w:uiPriority w:val="99"/>
    <w:semiHidden/>
    <w:unhideWhenUsed/>
    <w:rsid w:val="00A64A67"/>
    <w:pPr>
      <w:spacing w:before="100" w:beforeAutospacing="1" w:after="100" w:afterAutospacing="1" w:line="240" w:lineRule="auto"/>
    </w:pPr>
    <w:rPr>
      <w:rFonts w:ascii="Times New Roman" w:hAnsi="Times New Roman" w:cs="Times New Roman"/>
      <w:sz w:val="24"/>
      <w:szCs w:val="24"/>
      <w:lang w:eastAsia="ja-JP"/>
    </w:rPr>
  </w:style>
  <w:style w:type="character" w:styleId="Hyperlink">
    <w:name w:val="Hyperlink"/>
    <w:basedOn w:val="DefaultParagraphFont"/>
    <w:uiPriority w:val="99"/>
    <w:unhideWhenUsed/>
    <w:rsid w:val="00A64A67"/>
    <w:rPr>
      <w:color w:val="0000FF"/>
      <w:u w:val="single"/>
    </w:rPr>
  </w:style>
</w:styles>
</file>

<file path=word/webSettings.xml><?xml version="1.0" encoding="utf-8"?>
<w:webSettings xmlns:r="http://schemas.openxmlformats.org/officeDocument/2006/relationships" xmlns:w="http://schemas.openxmlformats.org/wordprocessingml/2006/main">
  <w:divs>
    <w:div w:id="209848685">
      <w:bodyDiv w:val="1"/>
      <w:marLeft w:val="0"/>
      <w:marRight w:val="0"/>
      <w:marTop w:val="0"/>
      <w:marBottom w:val="0"/>
      <w:divBdr>
        <w:top w:val="none" w:sz="0" w:space="0" w:color="auto"/>
        <w:left w:val="none" w:sz="0" w:space="0" w:color="auto"/>
        <w:bottom w:val="none" w:sz="0" w:space="0" w:color="auto"/>
        <w:right w:val="none" w:sz="0" w:space="0" w:color="auto"/>
      </w:divBdr>
      <w:divsChild>
        <w:div w:id="555552219">
          <w:marLeft w:val="0"/>
          <w:marRight w:val="0"/>
          <w:marTop w:val="0"/>
          <w:marBottom w:val="120"/>
          <w:divBdr>
            <w:top w:val="none" w:sz="0" w:space="0" w:color="auto"/>
            <w:left w:val="none" w:sz="0" w:space="0" w:color="auto"/>
            <w:bottom w:val="none" w:sz="0" w:space="0" w:color="auto"/>
            <w:right w:val="none" w:sz="0" w:space="0" w:color="auto"/>
          </w:divBdr>
        </w:div>
        <w:div w:id="284195841">
          <w:marLeft w:val="0"/>
          <w:marRight w:val="0"/>
          <w:marTop w:val="0"/>
          <w:marBottom w:val="120"/>
          <w:divBdr>
            <w:top w:val="none" w:sz="0" w:space="0" w:color="auto"/>
            <w:left w:val="none" w:sz="0" w:space="0" w:color="auto"/>
            <w:bottom w:val="none" w:sz="0" w:space="0" w:color="auto"/>
            <w:right w:val="none" w:sz="0" w:space="0" w:color="auto"/>
          </w:divBdr>
        </w:div>
        <w:div w:id="1641225340">
          <w:marLeft w:val="0"/>
          <w:marRight w:val="0"/>
          <w:marTop w:val="0"/>
          <w:marBottom w:val="120"/>
          <w:divBdr>
            <w:top w:val="none" w:sz="0" w:space="0" w:color="auto"/>
            <w:left w:val="none" w:sz="0" w:space="0" w:color="auto"/>
            <w:bottom w:val="none" w:sz="0" w:space="0" w:color="auto"/>
            <w:right w:val="none" w:sz="0" w:space="0" w:color="auto"/>
          </w:divBdr>
        </w:div>
        <w:div w:id="60519202">
          <w:marLeft w:val="0"/>
          <w:marRight w:val="0"/>
          <w:marTop w:val="0"/>
          <w:marBottom w:val="120"/>
          <w:divBdr>
            <w:top w:val="none" w:sz="0" w:space="0" w:color="auto"/>
            <w:left w:val="none" w:sz="0" w:space="0" w:color="auto"/>
            <w:bottom w:val="none" w:sz="0" w:space="0" w:color="auto"/>
            <w:right w:val="none" w:sz="0" w:space="0" w:color="auto"/>
          </w:divBdr>
        </w:div>
        <w:div w:id="1878393997">
          <w:marLeft w:val="0"/>
          <w:marRight w:val="0"/>
          <w:marTop w:val="0"/>
          <w:marBottom w:val="120"/>
          <w:divBdr>
            <w:top w:val="none" w:sz="0" w:space="0" w:color="auto"/>
            <w:left w:val="none" w:sz="0" w:space="0" w:color="auto"/>
            <w:bottom w:val="none" w:sz="0" w:space="0" w:color="auto"/>
            <w:right w:val="none" w:sz="0" w:space="0" w:color="auto"/>
          </w:divBdr>
        </w:div>
        <w:div w:id="598375162">
          <w:marLeft w:val="0"/>
          <w:marRight w:val="0"/>
          <w:marTop w:val="0"/>
          <w:marBottom w:val="120"/>
          <w:divBdr>
            <w:top w:val="none" w:sz="0" w:space="0" w:color="auto"/>
            <w:left w:val="none" w:sz="0" w:space="0" w:color="auto"/>
            <w:bottom w:val="none" w:sz="0" w:space="0" w:color="auto"/>
            <w:right w:val="none" w:sz="0" w:space="0" w:color="auto"/>
          </w:divBdr>
        </w:div>
        <w:div w:id="727848238">
          <w:marLeft w:val="0"/>
          <w:marRight w:val="0"/>
          <w:marTop w:val="0"/>
          <w:marBottom w:val="120"/>
          <w:divBdr>
            <w:top w:val="none" w:sz="0" w:space="0" w:color="auto"/>
            <w:left w:val="none" w:sz="0" w:space="0" w:color="auto"/>
            <w:bottom w:val="none" w:sz="0" w:space="0" w:color="auto"/>
            <w:right w:val="none" w:sz="0" w:space="0" w:color="auto"/>
          </w:divBdr>
        </w:div>
        <w:div w:id="1734741467">
          <w:marLeft w:val="0"/>
          <w:marRight w:val="0"/>
          <w:marTop w:val="0"/>
          <w:marBottom w:val="120"/>
          <w:divBdr>
            <w:top w:val="none" w:sz="0" w:space="0" w:color="auto"/>
            <w:left w:val="none" w:sz="0" w:space="0" w:color="auto"/>
            <w:bottom w:val="none" w:sz="0" w:space="0" w:color="auto"/>
            <w:right w:val="none" w:sz="0" w:space="0" w:color="auto"/>
          </w:divBdr>
        </w:div>
      </w:divsChild>
    </w:div>
    <w:div w:id="293294684">
      <w:bodyDiv w:val="1"/>
      <w:marLeft w:val="0"/>
      <w:marRight w:val="0"/>
      <w:marTop w:val="0"/>
      <w:marBottom w:val="0"/>
      <w:divBdr>
        <w:top w:val="none" w:sz="0" w:space="0" w:color="auto"/>
        <w:left w:val="none" w:sz="0" w:space="0" w:color="auto"/>
        <w:bottom w:val="none" w:sz="0" w:space="0" w:color="auto"/>
        <w:right w:val="none" w:sz="0" w:space="0" w:color="auto"/>
      </w:divBdr>
    </w:div>
    <w:div w:id="297414825">
      <w:bodyDiv w:val="1"/>
      <w:marLeft w:val="0"/>
      <w:marRight w:val="0"/>
      <w:marTop w:val="0"/>
      <w:marBottom w:val="0"/>
      <w:divBdr>
        <w:top w:val="none" w:sz="0" w:space="0" w:color="auto"/>
        <w:left w:val="none" w:sz="0" w:space="0" w:color="auto"/>
        <w:bottom w:val="none" w:sz="0" w:space="0" w:color="auto"/>
        <w:right w:val="none" w:sz="0" w:space="0" w:color="auto"/>
      </w:divBdr>
    </w:div>
    <w:div w:id="306740199">
      <w:bodyDiv w:val="1"/>
      <w:marLeft w:val="0"/>
      <w:marRight w:val="0"/>
      <w:marTop w:val="0"/>
      <w:marBottom w:val="0"/>
      <w:divBdr>
        <w:top w:val="none" w:sz="0" w:space="0" w:color="auto"/>
        <w:left w:val="none" w:sz="0" w:space="0" w:color="auto"/>
        <w:bottom w:val="none" w:sz="0" w:space="0" w:color="auto"/>
        <w:right w:val="none" w:sz="0" w:space="0" w:color="auto"/>
      </w:divBdr>
    </w:div>
    <w:div w:id="654920158">
      <w:bodyDiv w:val="1"/>
      <w:marLeft w:val="0"/>
      <w:marRight w:val="0"/>
      <w:marTop w:val="0"/>
      <w:marBottom w:val="0"/>
      <w:divBdr>
        <w:top w:val="none" w:sz="0" w:space="0" w:color="auto"/>
        <w:left w:val="none" w:sz="0" w:space="0" w:color="auto"/>
        <w:bottom w:val="none" w:sz="0" w:space="0" w:color="auto"/>
        <w:right w:val="none" w:sz="0" w:space="0" w:color="auto"/>
      </w:divBdr>
    </w:div>
    <w:div w:id="797990491">
      <w:bodyDiv w:val="1"/>
      <w:marLeft w:val="0"/>
      <w:marRight w:val="0"/>
      <w:marTop w:val="0"/>
      <w:marBottom w:val="0"/>
      <w:divBdr>
        <w:top w:val="none" w:sz="0" w:space="0" w:color="auto"/>
        <w:left w:val="none" w:sz="0" w:space="0" w:color="auto"/>
        <w:bottom w:val="none" w:sz="0" w:space="0" w:color="auto"/>
        <w:right w:val="none" w:sz="0" w:space="0" w:color="auto"/>
      </w:divBdr>
    </w:div>
    <w:div w:id="812253881">
      <w:bodyDiv w:val="1"/>
      <w:marLeft w:val="0"/>
      <w:marRight w:val="0"/>
      <w:marTop w:val="0"/>
      <w:marBottom w:val="0"/>
      <w:divBdr>
        <w:top w:val="none" w:sz="0" w:space="0" w:color="auto"/>
        <w:left w:val="none" w:sz="0" w:space="0" w:color="auto"/>
        <w:bottom w:val="none" w:sz="0" w:space="0" w:color="auto"/>
        <w:right w:val="none" w:sz="0" w:space="0" w:color="auto"/>
      </w:divBdr>
    </w:div>
    <w:div w:id="1014914627">
      <w:bodyDiv w:val="1"/>
      <w:marLeft w:val="0"/>
      <w:marRight w:val="0"/>
      <w:marTop w:val="0"/>
      <w:marBottom w:val="0"/>
      <w:divBdr>
        <w:top w:val="none" w:sz="0" w:space="0" w:color="auto"/>
        <w:left w:val="none" w:sz="0" w:space="0" w:color="auto"/>
        <w:bottom w:val="none" w:sz="0" w:space="0" w:color="auto"/>
        <w:right w:val="none" w:sz="0" w:space="0" w:color="auto"/>
      </w:divBdr>
    </w:div>
    <w:div w:id="1146973255">
      <w:bodyDiv w:val="1"/>
      <w:marLeft w:val="0"/>
      <w:marRight w:val="0"/>
      <w:marTop w:val="0"/>
      <w:marBottom w:val="0"/>
      <w:divBdr>
        <w:top w:val="none" w:sz="0" w:space="0" w:color="auto"/>
        <w:left w:val="none" w:sz="0" w:space="0" w:color="auto"/>
        <w:bottom w:val="none" w:sz="0" w:space="0" w:color="auto"/>
        <w:right w:val="none" w:sz="0" w:space="0" w:color="auto"/>
      </w:divBdr>
    </w:div>
    <w:div w:id="1236162126">
      <w:bodyDiv w:val="1"/>
      <w:marLeft w:val="0"/>
      <w:marRight w:val="0"/>
      <w:marTop w:val="0"/>
      <w:marBottom w:val="0"/>
      <w:divBdr>
        <w:top w:val="none" w:sz="0" w:space="0" w:color="auto"/>
        <w:left w:val="none" w:sz="0" w:space="0" w:color="auto"/>
        <w:bottom w:val="none" w:sz="0" w:space="0" w:color="auto"/>
        <w:right w:val="none" w:sz="0" w:space="0" w:color="auto"/>
      </w:divBdr>
    </w:div>
    <w:div w:id="1261639011">
      <w:bodyDiv w:val="1"/>
      <w:marLeft w:val="0"/>
      <w:marRight w:val="0"/>
      <w:marTop w:val="0"/>
      <w:marBottom w:val="0"/>
      <w:divBdr>
        <w:top w:val="none" w:sz="0" w:space="0" w:color="auto"/>
        <w:left w:val="none" w:sz="0" w:space="0" w:color="auto"/>
        <w:bottom w:val="none" w:sz="0" w:space="0" w:color="auto"/>
        <w:right w:val="none" w:sz="0" w:space="0" w:color="auto"/>
      </w:divBdr>
    </w:div>
    <w:div w:id="1531723057">
      <w:bodyDiv w:val="1"/>
      <w:marLeft w:val="0"/>
      <w:marRight w:val="0"/>
      <w:marTop w:val="0"/>
      <w:marBottom w:val="0"/>
      <w:divBdr>
        <w:top w:val="none" w:sz="0" w:space="0" w:color="auto"/>
        <w:left w:val="none" w:sz="0" w:space="0" w:color="auto"/>
        <w:bottom w:val="none" w:sz="0" w:space="0" w:color="auto"/>
        <w:right w:val="none" w:sz="0" w:space="0" w:color="auto"/>
      </w:divBdr>
    </w:div>
    <w:div w:id="1851144074">
      <w:bodyDiv w:val="1"/>
      <w:marLeft w:val="0"/>
      <w:marRight w:val="0"/>
      <w:marTop w:val="0"/>
      <w:marBottom w:val="0"/>
      <w:divBdr>
        <w:top w:val="none" w:sz="0" w:space="0" w:color="auto"/>
        <w:left w:val="none" w:sz="0" w:space="0" w:color="auto"/>
        <w:bottom w:val="none" w:sz="0" w:space="0" w:color="auto"/>
        <w:right w:val="none" w:sz="0" w:space="0" w:color="auto"/>
      </w:divBdr>
    </w:div>
    <w:div w:id="1873490786">
      <w:bodyDiv w:val="1"/>
      <w:marLeft w:val="0"/>
      <w:marRight w:val="0"/>
      <w:marTop w:val="0"/>
      <w:marBottom w:val="0"/>
      <w:divBdr>
        <w:top w:val="none" w:sz="0" w:space="0" w:color="auto"/>
        <w:left w:val="none" w:sz="0" w:space="0" w:color="auto"/>
        <w:bottom w:val="none" w:sz="0" w:space="0" w:color="auto"/>
        <w:right w:val="none" w:sz="0" w:space="0" w:color="auto"/>
      </w:divBdr>
    </w:div>
    <w:div w:id="1914852577">
      <w:bodyDiv w:val="1"/>
      <w:marLeft w:val="0"/>
      <w:marRight w:val="0"/>
      <w:marTop w:val="0"/>
      <w:marBottom w:val="0"/>
      <w:divBdr>
        <w:top w:val="none" w:sz="0" w:space="0" w:color="auto"/>
        <w:left w:val="none" w:sz="0" w:space="0" w:color="auto"/>
        <w:bottom w:val="none" w:sz="0" w:space="0" w:color="auto"/>
        <w:right w:val="none" w:sz="0" w:space="0" w:color="auto"/>
      </w:divBdr>
    </w:div>
    <w:div w:id="2103908701">
      <w:bodyDiv w:val="1"/>
      <w:marLeft w:val="0"/>
      <w:marRight w:val="0"/>
      <w:marTop w:val="0"/>
      <w:marBottom w:val="0"/>
      <w:divBdr>
        <w:top w:val="none" w:sz="0" w:space="0" w:color="auto"/>
        <w:left w:val="none" w:sz="0" w:space="0" w:color="auto"/>
        <w:bottom w:val="none" w:sz="0" w:space="0" w:color="auto"/>
        <w:right w:val="none" w:sz="0" w:space="0" w:color="auto"/>
      </w:divBdr>
      <w:divsChild>
        <w:div w:id="836306483">
          <w:marLeft w:val="446"/>
          <w:marRight w:val="0"/>
          <w:marTop w:val="240"/>
          <w:marBottom w:val="120"/>
          <w:divBdr>
            <w:top w:val="none" w:sz="0" w:space="0" w:color="auto"/>
            <w:left w:val="none" w:sz="0" w:space="0" w:color="auto"/>
            <w:bottom w:val="none" w:sz="0" w:space="0" w:color="auto"/>
            <w:right w:val="none" w:sz="0" w:space="0" w:color="auto"/>
          </w:divBdr>
        </w:div>
        <w:div w:id="212231332">
          <w:marLeft w:val="446"/>
          <w:marRight w:val="0"/>
          <w:marTop w:val="240"/>
          <w:marBottom w:val="120"/>
          <w:divBdr>
            <w:top w:val="none" w:sz="0" w:space="0" w:color="auto"/>
            <w:left w:val="none" w:sz="0" w:space="0" w:color="auto"/>
            <w:bottom w:val="none" w:sz="0" w:space="0" w:color="auto"/>
            <w:right w:val="none" w:sz="0" w:space="0" w:color="auto"/>
          </w:divBdr>
        </w:div>
      </w:divsChild>
    </w:div>
    <w:div w:id="210534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png"/><Relationship Id="rId12" Type="http://schemas.openxmlformats.org/officeDocument/2006/relationships/hyperlink" Target="mailto:salesvn@gcs-v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BA7BB-C8C1-46EB-AEF8-2D14381BD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phunguyen</dc:creator>
  <cp:lastModifiedBy>Azure</cp:lastModifiedBy>
  <cp:revision>16</cp:revision>
  <cp:lastPrinted>2017-02-24T06:33:00Z</cp:lastPrinted>
  <dcterms:created xsi:type="dcterms:W3CDTF">2017-06-30T08:59:00Z</dcterms:created>
  <dcterms:modified xsi:type="dcterms:W3CDTF">2017-07-14T09:19:00Z</dcterms:modified>
</cp:coreProperties>
</file>