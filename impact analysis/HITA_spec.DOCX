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63DC" w:rsidRPr="003478A6" w:rsidRDefault="007763DC" w:rsidP="007763DC">
      <w:pPr>
        <w:jc w:val="center"/>
        <w:rPr>
          <w:rFonts w:ascii="Arial" w:hAnsi="Arial" w:cs="Arial"/>
          <w:b/>
          <w:sz w:val="28"/>
          <w:szCs w:val="28"/>
        </w:rPr>
      </w:pPr>
    </w:p>
    <w:p w:rsidR="007763DC" w:rsidRPr="00DD4AA5" w:rsidRDefault="00DD4AA5" w:rsidP="00DD4AA5">
      <w:pPr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>Hitachi Impact Testing Analyzer</w:t>
      </w:r>
    </w:p>
    <w:p w:rsidR="007763DC" w:rsidRPr="003478A6" w:rsidRDefault="007763DC">
      <w:pPr>
        <w:jc w:val="center"/>
        <w:rPr>
          <w:rFonts w:ascii="Arial" w:hAnsi="Arial" w:cs="Arial"/>
          <w:b/>
          <w:sz w:val="28"/>
          <w:szCs w:val="28"/>
          <w:lang w:eastAsia="ja-JP"/>
        </w:rPr>
      </w:pPr>
    </w:p>
    <w:p w:rsidR="009F6372" w:rsidRPr="00EC6985" w:rsidRDefault="007763DC" w:rsidP="00147299">
      <w:pPr>
        <w:pStyle w:val="ListParagraph"/>
        <w:numPr>
          <w:ilvl w:val="0"/>
          <w:numId w:val="4"/>
        </w:numPr>
        <w:ind w:left="0"/>
        <w:jc w:val="both"/>
        <w:rPr>
          <w:rStyle w:val="Strong"/>
          <w:rFonts w:ascii="Arial" w:hAnsi="Arial" w:cs="Arial"/>
          <w:caps/>
        </w:rPr>
      </w:pPr>
      <w:r w:rsidRPr="003478A6">
        <w:rPr>
          <w:rStyle w:val="Strong"/>
          <w:rFonts w:ascii="Arial" w:hAnsi="Arial" w:cs="Arial"/>
          <w:caps/>
        </w:rPr>
        <w:t>Overview</w:t>
      </w:r>
    </w:p>
    <w:p w:rsidR="007763DC" w:rsidRPr="003478A6" w:rsidRDefault="009F6372" w:rsidP="00147299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Hitachi impact testing analyzer (HITA) </w:t>
      </w:r>
      <w:r w:rsidR="00EC6985">
        <w:rPr>
          <w:rFonts w:ascii="Arial" w:hAnsi="Arial" w:cs="Arial"/>
          <w:sz w:val="20"/>
          <w:szCs w:val="20"/>
        </w:rPr>
        <w:t xml:space="preserve">is a web application which </w:t>
      </w:r>
      <w:r w:rsidR="00E66471">
        <w:rPr>
          <w:rFonts w:ascii="Arial" w:hAnsi="Arial" w:cs="Arial"/>
          <w:sz w:val="20"/>
          <w:szCs w:val="20"/>
        </w:rPr>
        <w:t>provides the ability to</w:t>
      </w:r>
      <w:r w:rsidRPr="009F6372">
        <w:rPr>
          <w:rFonts w:ascii="Arial" w:hAnsi="Arial" w:cs="Arial"/>
          <w:sz w:val="20"/>
          <w:szCs w:val="20"/>
        </w:rPr>
        <w:t xml:space="preserve"> determine</w:t>
      </w:r>
      <w:r w:rsidR="00D379E0">
        <w:rPr>
          <w:rFonts w:ascii="Arial" w:hAnsi="Arial" w:cs="Arial"/>
          <w:sz w:val="20"/>
          <w:szCs w:val="20"/>
        </w:rPr>
        <w:t xml:space="preserve"> which areas of the software are impacted by changes. In turn, it minimizes the effort and human resources required</w:t>
      </w:r>
      <w:r w:rsidR="007763DC" w:rsidRPr="003478A6">
        <w:rPr>
          <w:rFonts w:ascii="Arial" w:hAnsi="Arial" w:cs="Arial"/>
          <w:sz w:val="20"/>
          <w:szCs w:val="20"/>
        </w:rPr>
        <w:t xml:space="preserve"> </w:t>
      </w:r>
      <w:r w:rsidR="00AD18C8">
        <w:rPr>
          <w:rFonts w:ascii="Arial" w:hAnsi="Arial" w:cs="Arial"/>
          <w:sz w:val="20"/>
          <w:szCs w:val="20"/>
        </w:rPr>
        <w:t>to spend on testing and fixing bugs.</w:t>
      </w:r>
    </w:p>
    <w:p w:rsidR="007763DC" w:rsidRPr="00AD18C8" w:rsidRDefault="00AD18C8" w:rsidP="00147299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HITA </w:t>
      </w:r>
      <w:r>
        <w:rPr>
          <w:rFonts w:ascii="Arial" w:hAnsi="Arial" w:cs="Arial"/>
          <w:sz w:val="20"/>
          <w:szCs w:val="20"/>
        </w:rPr>
        <w:t>consists of following three main components:</w:t>
      </w:r>
    </w:p>
    <w:p w:rsidR="007763DC" w:rsidRPr="003478A6" w:rsidRDefault="00E66471" w:rsidP="00147299">
      <w:pPr>
        <w:pStyle w:val="ListParagraph"/>
        <w:numPr>
          <w:ilvl w:val="0"/>
          <w:numId w:val="31"/>
        </w:numPr>
        <w:tabs>
          <w:tab w:val="left" w:pos="2880"/>
        </w:tabs>
        <w:ind w:left="0"/>
        <w:jc w:val="both"/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Source code analysis</w:t>
      </w:r>
      <w:r w:rsidR="007763DC" w:rsidRPr="003478A6">
        <w:rPr>
          <w:rFonts w:ascii="Arial" w:hAnsi="Arial" w:cs="Arial"/>
          <w:sz w:val="20"/>
          <w:szCs w:val="20"/>
        </w:rPr>
        <w:t xml:space="preserve"> – </w:t>
      </w:r>
      <w:r>
        <w:rPr>
          <w:rFonts w:ascii="Arial" w:hAnsi="Arial" w:cs="Arial"/>
          <w:sz w:val="20"/>
          <w:szCs w:val="20"/>
        </w:rPr>
        <w:t>automatically creating diagram which displays the relationship between classes, packages, components based on imported source code (via local project or SVN/Git).</w:t>
      </w:r>
      <w:r w:rsidR="00BD15A0">
        <w:rPr>
          <w:rFonts w:ascii="Arial" w:hAnsi="Arial" w:cs="Arial"/>
          <w:sz w:val="20"/>
          <w:szCs w:val="20"/>
        </w:rPr>
        <w:t xml:space="preserve"> Perform analysis on diagram to suggest to user which classes/packages/fields/methods/unit tests are affected by changes. </w:t>
      </w:r>
    </w:p>
    <w:p w:rsidR="00E66471" w:rsidRPr="00E66471" w:rsidRDefault="00E66471" w:rsidP="00147299">
      <w:pPr>
        <w:pStyle w:val="ListParagraph"/>
        <w:numPr>
          <w:ilvl w:val="0"/>
          <w:numId w:val="31"/>
        </w:numPr>
        <w:ind w:left="0"/>
        <w:jc w:val="both"/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System integration analysis</w:t>
      </w:r>
      <w:r w:rsidR="007763DC" w:rsidRPr="003478A6">
        <w:rPr>
          <w:rFonts w:ascii="Arial" w:hAnsi="Arial" w:cs="Arial"/>
          <w:sz w:val="20"/>
          <w:szCs w:val="20"/>
        </w:rPr>
        <w:t xml:space="preserve"> – </w:t>
      </w:r>
      <w:r w:rsidR="00BD15A0">
        <w:rPr>
          <w:rFonts w:ascii="Arial" w:hAnsi="Arial" w:cs="Arial"/>
          <w:sz w:val="20"/>
          <w:szCs w:val="20"/>
        </w:rPr>
        <w:t xml:space="preserve">providing user with tools to manually define the relationship between </w:t>
      </w:r>
      <w:r w:rsidR="003E7934">
        <w:rPr>
          <w:rFonts w:ascii="Arial" w:hAnsi="Arial" w:cs="Arial"/>
          <w:sz w:val="20"/>
          <w:szCs w:val="20"/>
        </w:rPr>
        <w:t>component sub systems and their corresponding test cases. Based on changes to components and the links between them, the impacted components and functional test cases are listed to users.</w:t>
      </w:r>
    </w:p>
    <w:p w:rsidR="00F162A9" w:rsidRPr="00147299" w:rsidRDefault="00E66471" w:rsidP="00147299">
      <w:pPr>
        <w:pStyle w:val="ListParagraph"/>
        <w:numPr>
          <w:ilvl w:val="0"/>
          <w:numId w:val="31"/>
        </w:numPr>
        <w:ind w:left="0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Impact generation </w:t>
      </w:r>
      <w:r w:rsidR="003B26D5">
        <w:rPr>
          <w:rFonts w:ascii="Arial" w:hAnsi="Arial" w:cs="Arial"/>
          <w:b/>
          <w:sz w:val="20"/>
          <w:szCs w:val="20"/>
        </w:rPr>
        <w:t>–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="003B26D5">
        <w:rPr>
          <w:rFonts w:ascii="Arial" w:hAnsi="Arial" w:cs="Arial"/>
          <w:sz w:val="20"/>
          <w:szCs w:val="20"/>
        </w:rPr>
        <w:t>allowing the users to manually define the impact levels for specific changes (add/remove/edit links or components). This component also  provides users with detailed reports to monitor impact level.</w:t>
      </w:r>
      <w:r w:rsidR="00147299">
        <w:rPr>
          <w:rFonts w:ascii="Arial" w:hAnsi="Arial" w:cs="Arial"/>
          <w:b/>
          <w:sz w:val="20"/>
          <w:szCs w:val="20"/>
        </w:rPr>
        <w:t xml:space="preserve"> </w:t>
      </w:r>
    </w:p>
    <w:p w:rsidR="00692B64" w:rsidRDefault="00692B64" w:rsidP="00147299">
      <w:pPr>
        <w:pStyle w:val="ListParagraph"/>
        <w:ind w:left="0"/>
        <w:jc w:val="center"/>
        <w:rPr>
          <w:rFonts w:ascii="Arial" w:hAnsi="Arial" w:cs="Arial"/>
          <w:i/>
          <w:sz w:val="20"/>
          <w:szCs w:val="20"/>
        </w:rPr>
      </w:pPr>
    </w:p>
    <w:p w:rsidR="00F3634D" w:rsidRPr="00F162A9" w:rsidRDefault="00F3634D" w:rsidP="00F162A9">
      <w:pPr>
        <w:pStyle w:val="ListParagraph"/>
        <w:numPr>
          <w:ilvl w:val="0"/>
          <w:numId w:val="32"/>
        </w:numPr>
        <w:jc w:val="both"/>
        <w:rPr>
          <w:rFonts w:ascii="Arial" w:hAnsi="Arial" w:cs="Arial"/>
          <w:sz w:val="20"/>
          <w:szCs w:val="20"/>
        </w:rPr>
        <w:sectPr w:rsidR="00F3634D" w:rsidRPr="00F162A9" w:rsidSect="0014729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9B2805" w:rsidRPr="003478A6" w:rsidRDefault="009B2805" w:rsidP="00CD6F34">
      <w:pPr>
        <w:jc w:val="both"/>
        <w:rPr>
          <w:rFonts w:ascii="Arial" w:hAnsi="Arial" w:cs="Arial"/>
          <w:sz w:val="20"/>
          <w:szCs w:val="20"/>
        </w:rPr>
        <w:sectPr w:rsidR="009B2805" w:rsidRPr="003478A6" w:rsidSect="00F05544">
          <w:type w:val="continuous"/>
          <w:pgSz w:w="12240" w:h="15840"/>
          <w:pgMar w:top="1440" w:right="1440" w:bottom="1440" w:left="1440" w:header="720" w:footer="720" w:gutter="0"/>
          <w:cols w:num="2" w:space="180"/>
          <w:docGrid w:linePitch="360"/>
        </w:sectPr>
      </w:pPr>
    </w:p>
    <w:p w:rsidR="00E97133" w:rsidRPr="003478A6" w:rsidRDefault="00EE50E0" w:rsidP="00147299">
      <w:pPr>
        <w:pStyle w:val="ListParagraph"/>
        <w:numPr>
          <w:ilvl w:val="0"/>
          <w:numId w:val="4"/>
        </w:numPr>
        <w:ind w:left="576"/>
        <w:jc w:val="both"/>
        <w:rPr>
          <w:rStyle w:val="Strong"/>
          <w:rFonts w:ascii="Arial" w:hAnsi="Arial" w:cs="Arial"/>
          <w:caps/>
        </w:rPr>
      </w:pPr>
      <w:r w:rsidRPr="003478A6">
        <w:rPr>
          <w:rStyle w:val="Strong"/>
          <w:rFonts w:ascii="Arial" w:hAnsi="Arial" w:cs="Arial"/>
          <w:caps/>
        </w:rPr>
        <w:lastRenderedPageBreak/>
        <w:t xml:space="preserve">Main </w:t>
      </w:r>
      <w:r w:rsidR="00590802" w:rsidRPr="003478A6">
        <w:rPr>
          <w:rStyle w:val="Strong"/>
          <w:rFonts w:ascii="Arial" w:hAnsi="Arial" w:cs="Arial"/>
          <w:caps/>
        </w:rPr>
        <w:t>FEA</w:t>
      </w:r>
      <w:r w:rsidR="00E7267B" w:rsidRPr="003478A6">
        <w:rPr>
          <w:rStyle w:val="Strong"/>
          <w:rFonts w:ascii="Arial" w:hAnsi="Arial" w:cs="Arial"/>
          <w:caps/>
        </w:rPr>
        <w:t>TURES</w:t>
      </w:r>
    </w:p>
    <w:p w:rsidR="00224035" w:rsidRPr="00D21BE2" w:rsidRDefault="00224035" w:rsidP="00147299">
      <w:pPr>
        <w:pStyle w:val="ListParagraph"/>
        <w:ind w:left="144" w:firstLine="360"/>
        <w:jc w:val="both"/>
        <w:rPr>
          <w:rFonts w:ascii="Arial" w:hAnsi="Arial" w:cs="Arial"/>
          <w:b/>
          <w:sz w:val="20"/>
          <w:szCs w:val="20"/>
        </w:rPr>
      </w:pPr>
      <w:r w:rsidRPr="00D21BE2">
        <w:rPr>
          <w:rFonts w:ascii="Arial" w:hAnsi="Arial" w:cs="Arial"/>
          <w:b/>
          <w:sz w:val="20"/>
          <w:szCs w:val="20"/>
        </w:rPr>
        <w:t xml:space="preserve">2.1. </w:t>
      </w:r>
      <w:r w:rsidR="00B8726B">
        <w:rPr>
          <w:rFonts w:ascii="Arial" w:hAnsi="Arial" w:cs="Arial"/>
          <w:b/>
          <w:sz w:val="20"/>
          <w:szCs w:val="20"/>
        </w:rPr>
        <w:t>Source code analysis</w:t>
      </w:r>
    </w:p>
    <w:p w:rsidR="00AF36FD" w:rsidRPr="00B8726B" w:rsidRDefault="00B8726B" w:rsidP="00180D21">
      <w:pPr>
        <w:pStyle w:val="ListParagraph"/>
        <w:numPr>
          <w:ilvl w:val="0"/>
          <w:numId w:val="9"/>
        </w:numPr>
        <w:spacing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Import source code </w:t>
      </w:r>
    </w:p>
    <w:p w:rsidR="00B8726B" w:rsidRDefault="00B8726B" w:rsidP="00180D21">
      <w:pPr>
        <w:pStyle w:val="rvps2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Style w:val="rvts6"/>
          <w:rFonts w:ascii="Arial" w:hAnsi="Arial" w:cs="Arial"/>
          <w:color w:val="000000"/>
          <w:sz w:val="20"/>
          <w:szCs w:val="20"/>
        </w:rPr>
        <w:t>Java: jar file</w:t>
      </w:r>
    </w:p>
    <w:p w:rsidR="00B8726B" w:rsidRDefault="00B8726B" w:rsidP="00B8726B">
      <w:pPr>
        <w:pStyle w:val="rvps2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Style w:val="rvts6"/>
          <w:rFonts w:ascii="Arial" w:hAnsi="Arial" w:cs="Arial"/>
          <w:color w:val="000000"/>
          <w:sz w:val="20"/>
          <w:szCs w:val="20"/>
        </w:rPr>
        <w:t>C#: zip file</w:t>
      </w:r>
    </w:p>
    <w:p w:rsidR="00B8726B" w:rsidRDefault="00B8726B" w:rsidP="00B8726B">
      <w:pPr>
        <w:pStyle w:val="rvps2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Style w:val="rvts6"/>
          <w:rFonts w:ascii="Arial" w:hAnsi="Arial" w:cs="Arial"/>
          <w:color w:val="000000"/>
          <w:sz w:val="20"/>
          <w:szCs w:val="20"/>
        </w:rPr>
        <w:t>C/C++: zip file</w:t>
      </w:r>
    </w:p>
    <w:p w:rsidR="00B8726B" w:rsidRDefault="00B8726B" w:rsidP="00B8726B">
      <w:pPr>
        <w:pStyle w:val="rvps2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Style w:val="rvts6"/>
          <w:rFonts w:ascii="Arial" w:hAnsi="Arial" w:cs="Arial"/>
          <w:color w:val="000000"/>
          <w:sz w:val="20"/>
          <w:szCs w:val="20"/>
        </w:rPr>
        <w:t>Import json file (contains UML diagram) which is exported from Hitachi Impact Testing Analyzer</w:t>
      </w:r>
    </w:p>
    <w:p w:rsidR="00B8726B" w:rsidRDefault="00B8726B" w:rsidP="00B8726B">
      <w:pPr>
        <w:pStyle w:val="rvps2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Style w:val="rvts6"/>
          <w:rFonts w:ascii="Arial" w:hAnsi="Arial" w:cs="Arial"/>
          <w:color w:val="000000"/>
          <w:sz w:val="20"/>
          <w:szCs w:val="20"/>
        </w:rPr>
        <w:t xml:space="preserve">Import xml file (contains </w:t>
      </w:r>
      <w:r w:rsidR="003D03C9">
        <w:rPr>
          <w:rStyle w:val="rvts6"/>
          <w:rFonts w:ascii="Arial" w:hAnsi="Arial" w:cs="Arial"/>
          <w:color w:val="000000"/>
          <w:sz w:val="20"/>
          <w:szCs w:val="20"/>
        </w:rPr>
        <w:t>unit tests</w:t>
      </w:r>
      <w:r>
        <w:rPr>
          <w:rStyle w:val="rvts6"/>
          <w:rFonts w:ascii="Arial" w:hAnsi="Arial" w:cs="Arial"/>
          <w:color w:val="000000"/>
          <w:sz w:val="20"/>
          <w:szCs w:val="20"/>
        </w:rPr>
        <w:t>) which is exported from Testlink</w:t>
      </w:r>
    </w:p>
    <w:p w:rsidR="00B8726B" w:rsidRDefault="00F97503" w:rsidP="00B8726B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It also supports importing projects from SVN/Git</w:t>
      </w:r>
    </w:p>
    <w:p w:rsidR="00180D21" w:rsidRPr="003478A6" w:rsidRDefault="00180D21" w:rsidP="00180D21">
      <w:pPr>
        <w:pStyle w:val="ListParagraph"/>
        <w:ind w:left="2160"/>
        <w:jc w:val="both"/>
        <w:rPr>
          <w:rFonts w:ascii="Arial" w:hAnsi="Arial" w:cs="Arial"/>
          <w:sz w:val="20"/>
          <w:szCs w:val="20"/>
        </w:rPr>
      </w:pPr>
    </w:p>
    <w:p w:rsidR="00AF36FD" w:rsidRPr="003478A6" w:rsidRDefault="00413357" w:rsidP="00CD6F34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Export data</w:t>
      </w:r>
    </w:p>
    <w:p w:rsidR="0006240B" w:rsidRDefault="00413357" w:rsidP="00CD6F34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Export UML diagram to json </w:t>
      </w:r>
    </w:p>
    <w:p w:rsidR="00180D21" w:rsidRPr="003478A6" w:rsidRDefault="00180D21" w:rsidP="00CD6F34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Export unit test cases to xml file</w:t>
      </w:r>
    </w:p>
    <w:p w:rsidR="00AF36FD" w:rsidRPr="003478A6" w:rsidRDefault="00AF36FD" w:rsidP="00CD6F34">
      <w:pPr>
        <w:pStyle w:val="ListParagraph"/>
        <w:ind w:left="2160"/>
        <w:jc w:val="both"/>
        <w:rPr>
          <w:rFonts w:ascii="Arial" w:hAnsi="Arial" w:cs="Arial"/>
          <w:sz w:val="20"/>
          <w:szCs w:val="20"/>
        </w:rPr>
      </w:pPr>
    </w:p>
    <w:p w:rsidR="00AF36FD" w:rsidRPr="003478A6" w:rsidRDefault="00564E2D" w:rsidP="00CD6F34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Parse source code</w:t>
      </w:r>
    </w:p>
    <w:p w:rsidR="00263C10" w:rsidRDefault="00564E2D" w:rsidP="00CD6F34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Parse source code into classes, packages, methods, fields</w:t>
      </w:r>
      <w:r w:rsidR="00B16DA1">
        <w:rPr>
          <w:rFonts w:ascii="Arial" w:hAnsi="Arial" w:cs="Arial"/>
          <w:sz w:val="20"/>
          <w:szCs w:val="20"/>
        </w:rPr>
        <w:t xml:space="preserve"> on diagram</w:t>
      </w:r>
    </w:p>
    <w:p w:rsidR="00726A62" w:rsidRPr="00BF40D8" w:rsidRDefault="00564E2D" w:rsidP="00BF40D8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Generalize different relationships (Association, Dependency...) between above elements </w:t>
      </w:r>
    </w:p>
    <w:p w:rsidR="009F5493" w:rsidRPr="003478A6" w:rsidRDefault="009F5493" w:rsidP="00CD6F34">
      <w:pPr>
        <w:pStyle w:val="ListParagraph"/>
        <w:ind w:left="2160"/>
        <w:jc w:val="both"/>
        <w:rPr>
          <w:rFonts w:ascii="Arial" w:hAnsi="Arial" w:cs="Arial"/>
          <w:sz w:val="20"/>
          <w:szCs w:val="20"/>
        </w:rPr>
      </w:pPr>
    </w:p>
    <w:p w:rsidR="009F5493" w:rsidRPr="003478A6" w:rsidRDefault="009F5493" w:rsidP="00CD6F34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b/>
          <w:sz w:val="20"/>
          <w:szCs w:val="20"/>
        </w:rPr>
      </w:pPr>
      <w:r w:rsidRPr="003478A6">
        <w:rPr>
          <w:rFonts w:ascii="Arial" w:hAnsi="Arial" w:cs="Arial"/>
          <w:b/>
          <w:sz w:val="20"/>
          <w:szCs w:val="20"/>
        </w:rPr>
        <w:t>Version Control</w:t>
      </w:r>
    </w:p>
    <w:p w:rsidR="009F5493" w:rsidRDefault="00CA56E7" w:rsidP="00460568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0"/>
          <w:szCs w:val="20"/>
        </w:rPr>
      </w:pPr>
      <w:r w:rsidRPr="003478A6">
        <w:rPr>
          <w:rFonts w:ascii="Arial" w:hAnsi="Arial" w:cs="Arial"/>
          <w:sz w:val="20"/>
          <w:szCs w:val="20"/>
        </w:rPr>
        <w:t xml:space="preserve">Manage the versions of </w:t>
      </w:r>
      <w:r w:rsidR="00460568">
        <w:rPr>
          <w:rFonts w:ascii="Arial" w:hAnsi="Arial" w:cs="Arial"/>
          <w:sz w:val="20"/>
          <w:szCs w:val="20"/>
        </w:rPr>
        <w:t>diagrams</w:t>
      </w:r>
    </w:p>
    <w:p w:rsidR="00460568" w:rsidRPr="003478A6" w:rsidRDefault="00460568" w:rsidP="00460568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Compare between each version of source code to automatically generate impact based on changes</w:t>
      </w:r>
    </w:p>
    <w:p w:rsidR="00CA56E7" w:rsidRPr="003478A6" w:rsidRDefault="00CA56E7" w:rsidP="00CD6F34">
      <w:pPr>
        <w:pStyle w:val="ListParagraph"/>
        <w:ind w:left="2160"/>
        <w:jc w:val="both"/>
        <w:rPr>
          <w:rFonts w:ascii="Arial" w:hAnsi="Arial" w:cs="Arial"/>
          <w:sz w:val="20"/>
          <w:szCs w:val="20"/>
        </w:rPr>
      </w:pPr>
    </w:p>
    <w:p w:rsidR="00CA56E7" w:rsidRPr="003478A6" w:rsidRDefault="00B16DA1" w:rsidP="00A56B18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Manual tool</w:t>
      </w:r>
    </w:p>
    <w:p w:rsidR="00460568" w:rsidRDefault="00B16DA1" w:rsidP="00B16DA1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Allow users to add/edit/remove class and links between each class</w:t>
      </w:r>
    </w:p>
    <w:p w:rsidR="00B16DA1" w:rsidRDefault="00B16DA1" w:rsidP="00B16DA1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Add/remove unit tests to/from each class</w:t>
      </w:r>
    </w:p>
    <w:p w:rsidR="00B16DA1" w:rsidRDefault="00B16DA1" w:rsidP="00B16DA1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Search bar provides user with ability to quickly locate class on diagram</w:t>
      </w:r>
    </w:p>
    <w:p w:rsidR="00B16DA1" w:rsidRPr="00B16DA1" w:rsidRDefault="00B16DA1" w:rsidP="00B16DA1">
      <w:pPr>
        <w:pStyle w:val="ListParagraph"/>
        <w:ind w:left="2160"/>
        <w:jc w:val="both"/>
        <w:rPr>
          <w:rFonts w:ascii="Arial" w:hAnsi="Arial" w:cs="Arial"/>
          <w:sz w:val="20"/>
          <w:szCs w:val="20"/>
        </w:rPr>
      </w:pPr>
    </w:p>
    <w:p w:rsidR="00460568" w:rsidRPr="003478A6" w:rsidRDefault="00460568" w:rsidP="00460568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b/>
          <w:sz w:val="20"/>
          <w:szCs w:val="20"/>
        </w:rPr>
      </w:pPr>
      <w:r w:rsidRPr="003478A6">
        <w:rPr>
          <w:rFonts w:ascii="Arial" w:hAnsi="Arial" w:cs="Arial"/>
          <w:b/>
          <w:sz w:val="20"/>
          <w:szCs w:val="20"/>
        </w:rPr>
        <w:t>Support</w:t>
      </w:r>
      <w:r>
        <w:rPr>
          <w:rFonts w:ascii="Arial" w:hAnsi="Arial" w:cs="Arial"/>
          <w:b/>
          <w:sz w:val="20"/>
          <w:szCs w:val="20"/>
        </w:rPr>
        <w:t xml:space="preserve"> different platforms</w:t>
      </w:r>
    </w:p>
    <w:p w:rsidR="00460568" w:rsidRPr="003478A6" w:rsidRDefault="00460568" w:rsidP="00460568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Operating system</w:t>
      </w:r>
      <w:r w:rsidRPr="003478A6">
        <w:rPr>
          <w:rFonts w:ascii="Arial" w:hAnsi="Arial" w:cs="Arial"/>
          <w:sz w:val="20"/>
          <w:szCs w:val="20"/>
        </w:rPr>
        <w:t>: Window</w:t>
      </w:r>
      <w:r>
        <w:rPr>
          <w:rFonts w:ascii="Arial" w:hAnsi="Arial" w:cs="Arial"/>
          <w:sz w:val="20"/>
          <w:szCs w:val="20"/>
        </w:rPr>
        <w:t>s</w:t>
      </w:r>
      <w:r w:rsidRPr="003478A6">
        <w:rPr>
          <w:rFonts w:ascii="Arial" w:hAnsi="Arial" w:cs="Arial"/>
          <w:sz w:val="20"/>
          <w:szCs w:val="20"/>
        </w:rPr>
        <w:t>, Linux</w:t>
      </w:r>
    </w:p>
    <w:p w:rsidR="00460568" w:rsidRPr="00B16DA1" w:rsidRDefault="00460568" w:rsidP="00460568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0"/>
          <w:szCs w:val="20"/>
        </w:rPr>
      </w:pPr>
      <w:r w:rsidRPr="003478A6">
        <w:rPr>
          <w:rFonts w:ascii="Arial" w:hAnsi="Arial" w:cs="Arial"/>
          <w:sz w:val="20"/>
          <w:szCs w:val="20"/>
        </w:rPr>
        <w:t xml:space="preserve">Mobile </w:t>
      </w:r>
      <w:r>
        <w:rPr>
          <w:rFonts w:ascii="Arial" w:hAnsi="Arial" w:cs="Arial"/>
          <w:sz w:val="20"/>
          <w:szCs w:val="20"/>
        </w:rPr>
        <w:t>plaform</w:t>
      </w:r>
      <w:r w:rsidRPr="003478A6">
        <w:rPr>
          <w:rFonts w:ascii="Arial" w:hAnsi="Arial" w:cs="Arial"/>
          <w:sz w:val="20"/>
          <w:szCs w:val="20"/>
        </w:rPr>
        <w:t>: Android, iOS</w:t>
      </w:r>
    </w:p>
    <w:p w:rsidR="00BF40D8" w:rsidRPr="00BF40D8" w:rsidRDefault="00BF40D8" w:rsidP="00BF40D8">
      <w:pPr>
        <w:pStyle w:val="ListParagraph"/>
        <w:ind w:left="2160"/>
        <w:jc w:val="both"/>
        <w:rPr>
          <w:rFonts w:ascii="Arial" w:hAnsi="Arial" w:cs="Arial"/>
          <w:sz w:val="20"/>
          <w:szCs w:val="20"/>
        </w:rPr>
      </w:pPr>
    </w:p>
    <w:p w:rsidR="00224035" w:rsidRPr="00D21BE2" w:rsidRDefault="00224035" w:rsidP="00CD6F34">
      <w:pPr>
        <w:pStyle w:val="ListParagraph"/>
        <w:ind w:left="360" w:firstLine="360"/>
        <w:jc w:val="both"/>
        <w:rPr>
          <w:rFonts w:ascii="Arial" w:hAnsi="Arial" w:cs="Arial"/>
          <w:b/>
          <w:sz w:val="20"/>
          <w:szCs w:val="20"/>
        </w:rPr>
      </w:pPr>
      <w:r w:rsidRPr="00D21BE2">
        <w:rPr>
          <w:rFonts w:ascii="Arial" w:hAnsi="Arial" w:cs="Arial"/>
          <w:b/>
          <w:sz w:val="20"/>
          <w:szCs w:val="20"/>
        </w:rPr>
        <w:t xml:space="preserve">2.2. </w:t>
      </w:r>
      <w:r w:rsidR="00B16DA1">
        <w:rPr>
          <w:rFonts w:ascii="Arial" w:hAnsi="Arial" w:cs="Arial"/>
          <w:b/>
          <w:sz w:val="20"/>
          <w:szCs w:val="20"/>
        </w:rPr>
        <w:t>System integration analysis</w:t>
      </w:r>
    </w:p>
    <w:p w:rsidR="00B96BA1" w:rsidRPr="003478A6" w:rsidRDefault="00B96BA1" w:rsidP="00CD6F34">
      <w:pPr>
        <w:pStyle w:val="ListParagraph"/>
        <w:ind w:left="360" w:firstLine="360"/>
        <w:jc w:val="both"/>
        <w:rPr>
          <w:rFonts w:ascii="Arial" w:hAnsi="Arial" w:cs="Arial"/>
          <w:sz w:val="20"/>
          <w:szCs w:val="20"/>
        </w:rPr>
      </w:pPr>
    </w:p>
    <w:p w:rsidR="003D03C9" w:rsidRPr="00B8726B" w:rsidRDefault="003D03C9" w:rsidP="003D03C9">
      <w:pPr>
        <w:pStyle w:val="ListParagraph"/>
        <w:numPr>
          <w:ilvl w:val="0"/>
          <w:numId w:val="9"/>
        </w:numPr>
        <w:spacing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Import data</w:t>
      </w:r>
    </w:p>
    <w:p w:rsidR="003D03C9" w:rsidRDefault="003D03C9" w:rsidP="003D03C9">
      <w:pPr>
        <w:pStyle w:val="rvps2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Style w:val="rvts6"/>
          <w:rFonts w:ascii="Arial" w:hAnsi="Arial" w:cs="Arial"/>
          <w:color w:val="000000"/>
          <w:sz w:val="20"/>
          <w:szCs w:val="20"/>
        </w:rPr>
        <w:t>Import json file (contains data diagram) which is exported from Hitachi Impact Testing Analyzer</w:t>
      </w:r>
    </w:p>
    <w:p w:rsidR="003D03C9" w:rsidRPr="001B0839" w:rsidRDefault="003D03C9" w:rsidP="001B0839">
      <w:pPr>
        <w:pStyle w:val="rvps2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rvts6"/>
          <w:rFonts w:ascii="Arial" w:hAnsi="Arial" w:cs="Arial"/>
          <w:color w:val="000000"/>
          <w:sz w:val="20"/>
          <w:szCs w:val="20"/>
        </w:rPr>
        <w:t>Import xml file (contains test cases, test suites) which is exported from Testlink</w:t>
      </w:r>
    </w:p>
    <w:p w:rsidR="001B0839" w:rsidRPr="003478A6" w:rsidRDefault="001B0839" w:rsidP="001B0839">
      <w:pPr>
        <w:pStyle w:val="rvps2"/>
        <w:shd w:val="clear" w:color="auto" w:fill="FFFFFF"/>
        <w:spacing w:before="0" w:beforeAutospacing="0" w:after="0" w:afterAutospacing="0"/>
        <w:ind w:left="2160"/>
        <w:rPr>
          <w:rFonts w:ascii="Arial" w:hAnsi="Arial" w:cs="Arial"/>
          <w:sz w:val="20"/>
          <w:szCs w:val="20"/>
        </w:rPr>
      </w:pPr>
    </w:p>
    <w:p w:rsidR="003D03C9" w:rsidRPr="003478A6" w:rsidRDefault="003D03C9" w:rsidP="003D03C9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Export data</w:t>
      </w:r>
    </w:p>
    <w:p w:rsidR="003D03C9" w:rsidRDefault="003D03C9" w:rsidP="003D03C9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Export data diagram to json </w:t>
      </w:r>
    </w:p>
    <w:p w:rsidR="003D03C9" w:rsidRPr="003478A6" w:rsidRDefault="003D03C9" w:rsidP="003D03C9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Export feature test cases/test suites to xml file</w:t>
      </w:r>
    </w:p>
    <w:p w:rsidR="003D03C9" w:rsidRPr="003478A6" w:rsidRDefault="003D03C9" w:rsidP="003D03C9">
      <w:pPr>
        <w:pStyle w:val="ListParagraph"/>
        <w:ind w:left="2160"/>
        <w:jc w:val="both"/>
        <w:rPr>
          <w:rFonts w:ascii="Arial" w:hAnsi="Arial" w:cs="Arial"/>
          <w:sz w:val="20"/>
          <w:szCs w:val="20"/>
        </w:rPr>
      </w:pPr>
    </w:p>
    <w:p w:rsidR="003D03C9" w:rsidRPr="003478A6" w:rsidRDefault="00A12E9D" w:rsidP="003D03C9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Manually defined components</w:t>
      </w:r>
    </w:p>
    <w:p w:rsidR="00A12E9D" w:rsidRPr="00A12E9D" w:rsidRDefault="00A12E9D" w:rsidP="00A12E9D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Allow users to manually defined which classes, packages,... belong to which components</w:t>
      </w:r>
    </w:p>
    <w:p w:rsidR="003D03C9" w:rsidRPr="003478A6" w:rsidRDefault="003D03C9" w:rsidP="003D03C9">
      <w:pPr>
        <w:pStyle w:val="ListParagraph"/>
        <w:ind w:left="2160"/>
        <w:jc w:val="both"/>
        <w:rPr>
          <w:rFonts w:ascii="Arial" w:hAnsi="Arial" w:cs="Arial"/>
          <w:sz w:val="20"/>
          <w:szCs w:val="20"/>
        </w:rPr>
      </w:pPr>
    </w:p>
    <w:p w:rsidR="003D03C9" w:rsidRPr="003478A6" w:rsidRDefault="003D03C9" w:rsidP="003D03C9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b/>
          <w:sz w:val="20"/>
          <w:szCs w:val="20"/>
        </w:rPr>
      </w:pPr>
      <w:r w:rsidRPr="003478A6">
        <w:rPr>
          <w:rFonts w:ascii="Arial" w:hAnsi="Arial" w:cs="Arial"/>
          <w:b/>
          <w:sz w:val="20"/>
          <w:szCs w:val="20"/>
        </w:rPr>
        <w:t>Version Control</w:t>
      </w:r>
    </w:p>
    <w:p w:rsidR="003D03C9" w:rsidRDefault="003D03C9" w:rsidP="003D03C9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0"/>
          <w:szCs w:val="20"/>
        </w:rPr>
      </w:pPr>
      <w:r w:rsidRPr="003478A6">
        <w:rPr>
          <w:rFonts w:ascii="Arial" w:hAnsi="Arial" w:cs="Arial"/>
          <w:sz w:val="20"/>
          <w:szCs w:val="20"/>
        </w:rPr>
        <w:t xml:space="preserve">Manage the versions of </w:t>
      </w:r>
      <w:r>
        <w:rPr>
          <w:rFonts w:ascii="Arial" w:hAnsi="Arial" w:cs="Arial"/>
          <w:sz w:val="20"/>
          <w:szCs w:val="20"/>
        </w:rPr>
        <w:t>diagrams</w:t>
      </w:r>
    </w:p>
    <w:p w:rsidR="003D03C9" w:rsidRPr="003478A6" w:rsidRDefault="003D03C9" w:rsidP="003D03C9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Compare between each version of </w:t>
      </w:r>
      <w:r w:rsidR="00A12E9D">
        <w:rPr>
          <w:rFonts w:ascii="Arial" w:hAnsi="Arial" w:cs="Arial"/>
          <w:sz w:val="20"/>
          <w:szCs w:val="20"/>
        </w:rPr>
        <w:t>project</w:t>
      </w:r>
      <w:r>
        <w:rPr>
          <w:rFonts w:ascii="Arial" w:hAnsi="Arial" w:cs="Arial"/>
          <w:sz w:val="20"/>
          <w:szCs w:val="20"/>
        </w:rPr>
        <w:t xml:space="preserve"> to automatically generate impact based on changes</w:t>
      </w:r>
    </w:p>
    <w:p w:rsidR="003D03C9" w:rsidRPr="003478A6" w:rsidRDefault="003D03C9" w:rsidP="003D03C9">
      <w:pPr>
        <w:pStyle w:val="ListParagraph"/>
        <w:ind w:left="2160"/>
        <w:jc w:val="both"/>
        <w:rPr>
          <w:rFonts w:ascii="Arial" w:hAnsi="Arial" w:cs="Arial"/>
          <w:sz w:val="20"/>
          <w:szCs w:val="20"/>
        </w:rPr>
      </w:pPr>
    </w:p>
    <w:p w:rsidR="003D03C9" w:rsidRPr="003478A6" w:rsidRDefault="003D03C9" w:rsidP="003D03C9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Manual tool</w:t>
      </w:r>
    </w:p>
    <w:p w:rsidR="003D03C9" w:rsidRDefault="003D03C9" w:rsidP="003D03C9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Allow users to add/edit/remove class and links between each </w:t>
      </w:r>
      <w:r w:rsidR="001B0839">
        <w:rPr>
          <w:rFonts w:ascii="Arial" w:hAnsi="Arial" w:cs="Arial"/>
          <w:sz w:val="20"/>
          <w:szCs w:val="20"/>
        </w:rPr>
        <w:t>component sub systems</w:t>
      </w:r>
    </w:p>
    <w:p w:rsidR="003D03C9" w:rsidRDefault="003D03C9" w:rsidP="003D03C9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Add/remove </w:t>
      </w:r>
      <w:r w:rsidR="001B0839">
        <w:rPr>
          <w:rFonts w:ascii="Arial" w:hAnsi="Arial" w:cs="Arial"/>
          <w:sz w:val="20"/>
          <w:szCs w:val="20"/>
        </w:rPr>
        <w:t>test cases</w:t>
      </w:r>
      <w:r>
        <w:rPr>
          <w:rFonts w:ascii="Arial" w:hAnsi="Arial" w:cs="Arial"/>
          <w:sz w:val="20"/>
          <w:szCs w:val="20"/>
        </w:rPr>
        <w:t xml:space="preserve"> to/from each class</w:t>
      </w:r>
    </w:p>
    <w:p w:rsidR="003D03C9" w:rsidRDefault="003D03C9" w:rsidP="003D03C9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Search bar provides user with ability to quickly locate </w:t>
      </w:r>
      <w:r w:rsidR="001B0839">
        <w:rPr>
          <w:rFonts w:ascii="Arial" w:hAnsi="Arial" w:cs="Arial"/>
          <w:sz w:val="20"/>
          <w:szCs w:val="20"/>
        </w:rPr>
        <w:t>components</w:t>
      </w:r>
      <w:r>
        <w:rPr>
          <w:rFonts w:ascii="Arial" w:hAnsi="Arial" w:cs="Arial"/>
          <w:sz w:val="20"/>
          <w:szCs w:val="20"/>
        </w:rPr>
        <w:t xml:space="preserve"> on diagram</w:t>
      </w:r>
    </w:p>
    <w:p w:rsidR="003D03C9" w:rsidRPr="00B16DA1" w:rsidRDefault="003D03C9" w:rsidP="003D03C9">
      <w:pPr>
        <w:pStyle w:val="ListParagraph"/>
        <w:ind w:left="2160"/>
        <w:jc w:val="both"/>
        <w:rPr>
          <w:rFonts w:ascii="Arial" w:hAnsi="Arial" w:cs="Arial"/>
          <w:sz w:val="20"/>
          <w:szCs w:val="20"/>
        </w:rPr>
      </w:pPr>
    </w:p>
    <w:p w:rsidR="003D03C9" w:rsidRPr="003478A6" w:rsidRDefault="003D03C9" w:rsidP="003D03C9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b/>
          <w:sz w:val="20"/>
          <w:szCs w:val="20"/>
        </w:rPr>
      </w:pPr>
      <w:r w:rsidRPr="003478A6">
        <w:rPr>
          <w:rFonts w:ascii="Arial" w:hAnsi="Arial" w:cs="Arial"/>
          <w:b/>
          <w:sz w:val="20"/>
          <w:szCs w:val="20"/>
        </w:rPr>
        <w:t>Support</w:t>
      </w:r>
      <w:r>
        <w:rPr>
          <w:rFonts w:ascii="Arial" w:hAnsi="Arial" w:cs="Arial"/>
          <w:b/>
          <w:sz w:val="20"/>
          <w:szCs w:val="20"/>
        </w:rPr>
        <w:t xml:space="preserve"> different platforms</w:t>
      </w:r>
    </w:p>
    <w:p w:rsidR="003D03C9" w:rsidRPr="003478A6" w:rsidRDefault="003D03C9" w:rsidP="003D03C9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Operating system</w:t>
      </w:r>
      <w:r w:rsidRPr="003478A6">
        <w:rPr>
          <w:rFonts w:ascii="Arial" w:hAnsi="Arial" w:cs="Arial"/>
          <w:sz w:val="20"/>
          <w:szCs w:val="20"/>
        </w:rPr>
        <w:t>: Window</w:t>
      </w:r>
      <w:r>
        <w:rPr>
          <w:rFonts w:ascii="Arial" w:hAnsi="Arial" w:cs="Arial"/>
          <w:sz w:val="20"/>
          <w:szCs w:val="20"/>
        </w:rPr>
        <w:t>s</w:t>
      </w:r>
      <w:r w:rsidRPr="003478A6">
        <w:rPr>
          <w:rFonts w:ascii="Arial" w:hAnsi="Arial" w:cs="Arial"/>
          <w:sz w:val="20"/>
          <w:szCs w:val="20"/>
        </w:rPr>
        <w:t>, Linux</w:t>
      </w:r>
    </w:p>
    <w:p w:rsidR="00A12E9D" w:rsidRPr="00A12E9D" w:rsidRDefault="003D03C9" w:rsidP="00A12E9D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0"/>
          <w:szCs w:val="20"/>
        </w:rPr>
      </w:pPr>
      <w:r w:rsidRPr="003478A6">
        <w:rPr>
          <w:rFonts w:ascii="Arial" w:hAnsi="Arial" w:cs="Arial"/>
          <w:sz w:val="20"/>
          <w:szCs w:val="20"/>
        </w:rPr>
        <w:t xml:space="preserve">Mobile </w:t>
      </w:r>
      <w:r>
        <w:rPr>
          <w:rFonts w:ascii="Arial" w:hAnsi="Arial" w:cs="Arial"/>
          <w:sz w:val="20"/>
          <w:szCs w:val="20"/>
        </w:rPr>
        <w:t>plaform</w:t>
      </w:r>
      <w:r w:rsidRPr="003478A6">
        <w:rPr>
          <w:rFonts w:ascii="Arial" w:hAnsi="Arial" w:cs="Arial"/>
          <w:sz w:val="20"/>
          <w:szCs w:val="20"/>
        </w:rPr>
        <w:t>: Android, iOS</w:t>
      </w:r>
    </w:p>
    <w:p w:rsidR="00A12E9D" w:rsidRDefault="00A12E9D" w:rsidP="00CD6F34">
      <w:pPr>
        <w:pStyle w:val="ListParagraph"/>
        <w:ind w:left="2160"/>
        <w:jc w:val="both"/>
        <w:rPr>
          <w:rFonts w:ascii="Arial" w:hAnsi="Arial" w:cs="Arial"/>
          <w:sz w:val="20"/>
          <w:szCs w:val="20"/>
        </w:rPr>
      </w:pPr>
    </w:p>
    <w:p w:rsidR="00A12E9D" w:rsidRDefault="00A12E9D" w:rsidP="00A12E9D">
      <w:pPr>
        <w:pStyle w:val="ListParagraph"/>
        <w:ind w:left="360" w:firstLine="360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2.3</w:t>
      </w:r>
      <w:r w:rsidRPr="00D21BE2">
        <w:rPr>
          <w:rFonts w:ascii="Arial" w:hAnsi="Arial" w:cs="Arial"/>
          <w:b/>
          <w:sz w:val="20"/>
          <w:szCs w:val="20"/>
        </w:rPr>
        <w:t xml:space="preserve">. </w:t>
      </w:r>
      <w:r>
        <w:rPr>
          <w:rFonts w:ascii="Arial" w:hAnsi="Arial" w:cs="Arial"/>
          <w:b/>
          <w:sz w:val="20"/>
          <w:szCs w:val="20"/>
        </w:rPr>
        <w:t>Impact generation</w:t>
      </w:r>
    </w:p>
    <w:p w:rsidR="00A12E9D" w:rsidRPr="003478A6" w:rsidRDefault="009267B6" w:rsidP="00A12E9D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Customize</w:t>
      </w:r>
      <w:r w:rsidR="00A12E9D">
        <w:rPr>
          <w:rFonts w:ascii="Arial" w:hAnsi="Arial" w:cs="Arial"/>
          <w:b/>
          <w:sz w:val="20"/>
          <w:szCs w:val="20"/>
        </w:rPr>
        <w:t xml:space="preserve"> impact levels</w:t>
      </w:r>
    </w:p>
    <w:p w:rsidR="00A12E9D" w:rsidRPr="00A12E9D" w:rsidRDefault="00A12E9D" w:rsidP="00A12E9D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Allow users to </w:t>
      </w:r>
      <w:r w:rsidR="009267B6">
        <w:rPr>
          <w:rFonts w:ascii="Arial" w:hAnsi="Arial" w:cs="Arial"/>
          <w:sz w:val="20"/>
          <w:szCs w:val="20"/>
        </w:rPr>
        <w:t>customize impact levels (e.g: how much impact the changes affect other components)</w:t>
      </w:r>
    </w:p>
    <w:p w:rsidR="00A12E9D" w:rsidRPr="003478A6" w:rsidRDefault="00A12E9D" w:rsidP="00A12E9D">
      <w:pPr>
        <w:pStyle w:val="ListParagraph"/>
        <w:ind w:left="2160"/>
        <w:jc w:val="both"/>
        <w:rPr>
          <w:rFonts w:ascii="Arial" w:hAnsi="Arial" w:cs="Arial"/>
          <w:sz w:val="20"/>
          <w:szCs w:val="20"/>
        </w:rPr>
      </w:pPr>
    </w:p>
    <w:p w:rsidR="00A12E9D" w:rsidRPr="003478A6" w:rsidRDefault="009267B6" w:rsidP="00A12E9D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Generate impact manually or automatically</w:t>
      </w:r>
    </w:p>
    <w:p w:rsidR="00A12E9D" w:rsidRPr="009267B6" w:rsidRDefault="009267B6" w:rsidP="009267B6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Manually add/edit/remove class or component on diagram then generate impacts based on changes to the diagram</w:t>
      </w:r>
    </w:p>
    <w:p w:rsidR="009267B6" w:rsidRPr="00D21BE2" w:rsidRDefault="009267B6" w:rsidP="009267B6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Automatically compare between two versions of project then generate impacts based on the differencies between these two versions.</w:t>
      </w:r>
    </w:p>
    <w:p w:rsidR="00A12E9D" w:rsidRPr="003478A6" w:rsidRDefault="00A12E9D" w:rsidP="00CD6F34">
      <w:pPr>
        <w:pStyle w:val="ListParagraph"/>
        <w:ind w:left="2160"/>
        <w:jc w:val="both"/>
        <w:rPr>
          <w:rFonts w:ascii="Arial" w:hAnsi="Arial" w:cs="Arial"/>
          <w:sz w:val="20"/>
          <w:szCs w:val="20"/>
        </w:rPr>
      </w:pPr>
    </w:p>
    <w:p w:rsidR="00EE50E0" w:rsidRPr="003478A6" w:rsidRDefault="00D669F7" w:rsidP="00CD6F34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b/>
          <w:bCs/>
        </w:rPr>
      </w:pPr>
      <w:r w:rsidRPr="003478A6">
        <w:rPr>
          <w:rStyle w:val="Strong"/>
          <w:rFonts w:ascii="Arial" w:hAnsi="Arial" w:cs="Arial"/>
          <w:noProof/>
        </w:rPr>
        <w:t>BENE</w:t>
      </w:r>
      <w:r w:rsidR="00564AB3" w:rsidRPr="003478A6">
        <w:rPr>
          <w:rStyle w:val="Strong"/>
          <w:rFonts w:ascii="Arial" w:hAnsi="Arial" w:cs="Arial"/>
          <w:noProof/>
        </w:rPr>
        <w:t>F</w:t>
      </w:r>
      <w:r w:rsidRPr="003478A6">
        <w:rPr>
          <w:rStyle w:val="Strong"/>
          <w:rFonts w:ascii="Arial" w:hAnsi="Arial" w:cs="Arial"/>
          <w:noProof/>
        </w:rPr>
        <w:t>ITS</w:t>
      </w:r>
      <w:r w:rsidRPr="003478A6">
        <w:rPr>
          <w:rStyle w:val="Strong"/>
          <w:rFonts w:ascii="Arial" w:hAnsi="Arial" w:cs="Arial"/>
        </w:rPr>
        <w:t xml:space="preserve"> </w:t>
      </w:r>
    </w:p>
    <w:p w:rsidR="008E26BD" w:rsidRPr="003478A6" w:rsidRDefault="008E26BD" w:rsidP="00CD6F34">
      <w:pPr>
        <w:pStyle w:val="ListParagraph"/>
        <w:jc w:val="both"/>
        <w:rPr>
          <w:rFonts w:ascii="Arial" w:hAnsi="Arial" w:cs="Arial"/>
          <w:b/>
          <w:bCs/>
        </w:rPr>
      </w:pPr>
    </w:p>
    <w:p w:rsidR="00D669F7" w:rsidRPr="003478A6" w:rsidRDefault="00D669F7" w:rsidP="00CD6F34">
      <w:pPr>
        <w:pStyle w:val="ListParagraph"/>
        <w:numPr>
          <w:ilvl w:val="0"/>
          <w:numId w:val="18"/>
        </w:numPr>
        <w:suppressAutoHyphens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3478A6">
        <w:rPr>
          <w:rFonts w:ascii="Arial" w:hAnsi="Arial" w:cs="Arial"/>
          <w:b/>
          <w:sz w:val="20"/>
          <w:szCs w:val="20"/>
        </w:rPr>
        <w:t xml:space="preserve">For QC/QA </w:t>
      </w:r>
    </w:p>
    <w:p w:rsidR="00D669F7" w:rsidRDefault="00D669F7" w:rsidP="00935DC0">
      <w:pPr>
        <w:pStyle w:val="ListParagraph"/>
        <w:numPr>
          <w:ilvl w:val="1"/>
          <w:numId w:val="18"/>
        </w:numPr>
        <w:suppressAutoHyphens/>
        <w:jc w:val="both"/>
        <w:rPr>
          <w:rFonts w:ascii="Arial" w:hAnsi="Arial" w:cs="Arial"/>
          <w:bCs/>
          <w:sz w:val="20"/>
          <w:szCs w:val="20"/>
        </w:rPr>
      </w:pPr>
      <w:r w:rsidRPr="003478A6">
        <w:rPr>
          <w:rFonts w:ascii="Arial" w:hAnsi="Arial" w:cs="Arial"/>
          <w:bCs/>
          <w:sz w:val="20"/>
          <w:szCs w:val="20"/>
        </w:rPr>
        <w:t>Support</w:t>
      </w:r>
      <w:r w:rsidR="00935DC0">
        <w:rPr>
          <w:rFonts w:ascii="Arial" w:hAnsi="Arial" w:cs="Arial"/>
          <w:bCs/>
          <w:sz w:val="20"/>
          <w:szCs w:val="20"/>
        </w:rPr>
        <w:t>ing</w:t>
      </w:r>
      <w:r w:rsidRPr="003478A6">
        <w:rPr>
          <w:rFonts w:ascii="Arial" w:hAnsi="Arial" w:cs="Arial"/>
          <w:bCs/>
          <w:sz w:val="20"/>
          <w:szCs w:val="20"/>
        </w:rPr>
        <w:t xml:space="preserve"> </w:t>
      </w:r>
      <w:r w:rsidR="00935DC0">
        <w:rPr>
          <w:rFonts w:ascii="Arial" w:hAnsi="Arial" w:cs="Arial"/>
          <w:bCs/>
          <w:sz w:val="20"/>
          <w:szCs w:val="20"/>
        </w:rPr>
        <w:t>testers to select functional test cases/test suites which are affected to changes from developer. Alternatively, they can save time from executing test cases which are not related to changes.</w:t>
      </w:r>
    </w:p>
    <w:p w:rsidR="00935DC0" w:rsidRPr="00935DC0" w:rsidRDefault="00935DC0" w:rsidP="00935DC0">
      <w:pPr>
        <w:pStyle w:val="ListParagraph"/>
        <w:numPr>
          <w:ilvl w:val="0"/>
          <w:numId w:val="18"/>
        </w:numPr>
        <w:suppressAutoHyphens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3478A6">
        <w:rPr>
          <w:rFonts w:ascii="Arial" w:hAnsi="Arial" w:cs="Arial"/>
          <w:b/>
          <w:sz w:val="20"/>
          <w:szCs w:val="20"/>
        </w:rPr>
        <w:t xml:space="preserve">For </w:t>
      </w:r>
      <w:r>
        <w:rPr>
          <w:rFonts w:ascii="Arial" w:hAnsi="Arial" w:cs="Arial"/>
          <w:b/>
          <w:sz w:val="20"/>
          <w:szCs w:val="20"/>
        </w:rPr>
        <w:t>DEV</w:t>
      </w:r>
    </w:p>
    <w:p w:rsidR="00935DC0" w:rsidRDefault="00935DC0" w:rsidP="00935DC0">
      <w:pPr>
        <w:pStyle w:val="ListParagraph"/>
        <w:numPr>
          <w:ilvl w:val="1"/>
          <w:numId w:val="18"/>
        </w:numPr>
        <w:suppressAutoHyphens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Providing DEV with tool to quickly compare changes between different revisions of software. And more importantly, which classes/methods/fields are affected by changes to other classes/methods/fields. With this tool, users can limit the bugs appear on each build after introducing changes to software. </w:t>
      </w:r>
    </w:p>
    <w:p w:rsidR="00935DC0" w:rsidRPr="00935DC0" w:rsidRDefault="00935DC0" w:rsidP="00935DC0">
      <w:pPr>
        <w:pStyle w:val="ListParagraph"/>
        <w:suppressAutoHyphens/>
        <w:ind w:left="1440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</w:p>
    <w:p w:rsidR="00935DC0" w:rsidRPr="003478A6" w:rsidRDefault="00935DC0" w:rsidP="00935DC0">
      <w:pPr>
        <w:pStyle w:val="ListParagraph"/>
        <w:suppressAutoHyphens/>
        <w:ind w:left="1440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</w:p>
    <w:p w:rsidR="00935DC0" w:rsidRPr="003478A6" w:rsidRDefault="00935DC0" w:rsidP="00935DC0">
      <w:pPr>
        <w:pStyle w:val="ListParagraph"/>
        <w:suppressAutoHyphens/>
        <w:ind w:left="1440"/>
        <w:jc w:val="both"/>
        <w:rPr>
          <w:rFonts w:ascii="Arial" w:hAnsi="Arial" w:cs="Arial"/>
          <w:bCs/>
          <w:sz w:val="20"/>
          <w:szCs w:val="20"/>
        </w:rPr>
      </w:pPr>
    </w:p>
    <w:p w:rsidR="00F97FE1" w:rsidRPr="003478A6" w:rsidRDefault="00F97FE1" w:rsidP="00CD6F34">
      <w:pPr>
        <w:pStyle w:val="ListParagraph"/>
        <w:suppressAutoHyphens/>
        <w:ind w:left="2160"/>
        <w:jc w:val="both"/>
        <w:rPr>
          <w:rFonts w:ascii="Arial" w:hAnsi="Arial" w:cs="Arial"/>
          <w:bCs/>
          <w:sz w:val="20"/>
          <w:szCs w:val="20"/>
        </w:rPr>
      </w:pPr>
    </w:p>
    <w:p w:rsidR="00A12E9D" w:rsidRDefault="00A12E9D" w:rsidP="00A12E9D">
      <w:pPr>
        <w:suppressAutoHyphens/>
        <w:jc w:val="both"/>
        <w:rPr>
          <w:rFonts w:ascii="Arial" w:hAnsi="Arial" w:cs="Arial"/>
          <w:bCs/>
          <w:sz w:val="20"/>
          <w:szCs w:val="20"/>
        </w:rPr>
      </w:pPr>
    </w:p>
    <w:p w:rsidR="00A12E9D" w:rsidRDefault="00A12E9D" w:rsidP="00A12E9D">
      <w:pPr>
        <w:suppressAutoHyphens/>
        <w:jc w:val="both"/>
        <w:rPr>
          <w:rFonts w:ascii="Arial" w:hAnsi="Arial" w:cs="Arial"/>
          <w:bCs/>
          <w:sz w:val="20"/>
          <w:szCs w:val="20"/>
        </w:rPr>
      </w:pPr>
    </w:p>
    <w:p w:rsidR="00A12E9D" w:rsidRDefault="00A12E9D" w:rsidP="00A12E9D">
      <w:pPr>
        <w:suppressAutoHyphens/>
        <w:jc w:val="both"/>
        <w:rPr>
          <w:rFonts w:ascii="Arial" w:hAnsi="Arial" w:cs="Arial"/>
          <w:bCs/>
          <w:sz w:val="20"/>
          <w:szCs w:val="20"/>
        </w:rPr>
      </w:pPr>
    </w:p>
    <w:p w:rsidR="00A12E9D" w:rsidRDefault="00A12E9D" w:rsidP="00A12E9D">
      <w:pPr>
        <w:suppressAutoHyphens/>
        <w:jc w:val="both"/>
        <w:rPr>
          <w:rFonts w:ascii="Arial" w:hAnsi="Arial" w:cs="Arial"/>
          <w:bCs/>
          <w:sz w:val="20"/>
          <w:szCs w:val="20"/>
        </w:rPr>
      </w:pPr>
    </w:p>
    <w:p w:rsidR="00A12E9D" w:rsidRDefault="00A12E9D" w:rsidP="00A12E9D">
      <w:pPr>
        <w:suppressAutoHyphens/>
        <w:jc w:val="both"/>
        <w:rPr>
          <w:rFonts w:ascii="Arial" w:hAnsi="Arial" w:cs="Arial"/>
          <w:bCs/>
          <w:sz w:val="20"/>
          <w:szCs w:val="20"/>
        </w:rPr>
      </w:pPr>
    </w:p>
    <w:p w:rsidR="00A12E9D" w:rsidRDefault="00A12E9D" w:rsidP="00A12E9D">
      <w:pPr>
        <w:suppressAutoHyphens/>
        <w:jc w:val="both"/>
        <w:rPr>
          <w:rFonts w:ascii="Arial" w:hAnsi="Arial" w:cs="Arial"/>
          <w:bCs/>
          <w:sz w:val="20"/>
          <w:szCs w:val="20"/>
        </w:rPr>
      </w:pPr>
    </w:p>
    <w:p w:rsidR="00A12E9D" w:rsidRDefault="00A12E9D" w:rsidP="00A12E9D">
      <w:pPr>
        <w:suppressAutoHyphens/>
        <w:jc w:val="both"/>
        <w:rPr>
          <w:rFonts w:ascii="Arial" w:hAnsi="Arial" w:cs="Arial"/>
          <w:bCs/>
          <w:sz w:val="20"/>
          <w:szCs w:val="20"/>
        </w:rPr>
      </w:pPr>
    </w:p>
    <w:p w:rsidR="00A12E9D" w:rsidRDefault="00A12E9D" w:rsidP="00A12E9D">
      <w:pPr>
        <w:suppressAutoHyphens/>
        <w:jc w:val="both"/>
        <w:rPr>
          <w:rFonts w:ascii="Arial" w:hAnsi="Arial" w:cs="Arial"/>
          <w:bCs/>
          <w:sz w:val="20"/>
          <w:szCs w:val="20"/>
        </w:rPr>
      </w:pPr>
    </w:p>
    <w:p w:rsidR="00A12E9D" w:rsidRDefault="00A12E9D" w:rsidP="00A12E9D">
      <w:pPr>
        <w:suppressAutoHyphens/>
        <w:jc w:val="both"/>
        <w:rPr>
          <w:rFonts w:ascii="Arial" w:hAnsi="Arial" w:cs="Arial"/>
          <w:bCs/>
          <w:sz w:val="20"/>
          <w:szCs w:val="20"/>
        </w:rPr>
      </w:pPr>
    </w:p>
    <w:p w:rsidR="00A12E9D" w:rsidRDefault="00A12E9D" w:rsidP="00A12E9D">
      <w:pPr>
        <w:suppressAutoHyphens/>
        <w:jc w:val="both"/>
        <w:rPr>
          <w:rFonts w:ascii="Arial" w:hAnsi="Arial" w:cs="Arial"/>
          <w:bCs/>
          <w:sz w:val="20"/>
          <w:szCs w:val="20"/>
        </w:rPr>
      </w:pPr>
    </w:p>
    <w:p w:rsidR="008825D0" w:rsidRPr="00A12E9D" w:rsidRDefault="00D86A0F" w:rsidP="00A12E9D">
      <w:pPr>
        <w:suppressAutoHyphens/>
        <w:jc w:val="both"/>
        <w:rPr>
          <w:rFonts w:ascii="Arial" w:hAnsi="Arial" w:cs="Arial"/>
          <w:bCs/>
          <w:sz w:val="20"/>
          <w:szCs w:val="20"/>
        </w:rPr>
      </w:pPr>
      <w:r>
        <w:rPr>
          <w:noProof/>
        </w:rPr>
        <w:pict>
          <v:line id="_x0000_s1031" style="position:absolute;left:0;text-align:left;z-index:251661312;visibility:visible" from="30.65pt,8in" to="510pt,8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" strokecolor="#938953 [1614]"/>
        </w:pict>
      </w:r>
      <w:r>
        <w:rPr>
          <w:noProof/>
        </w:rPr>
        <w:pict>
          <v:line id="_x0000_s1030" style="position:absolute;left:0;text-align:left;z-index:251663360;visibility:visible" from="30.65pt,8in" to="510pt,8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" strokecolor="#948a54"/>
        </w:pict>
      </w:r>
      <w:r w:rsidRPr="00D86A0F">
        <w:rPr>
          <w:noProof/>
          <w:color w:val="FF0000"/>
          <w:sz w:val="20"/>
          <w:szCs w:val="20"/>
        </w:rPr>
        <w:pict>
          <v:line id="_x0000_s1029" style="position:absolute;left:0;text-align:left;z-index:251665408;visibility:visible" from="30.65pt,8in" to="510pt,8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" strokecolor="#938953 [1614]"/>
        </w:pict>
      </w:r>
      <w:r>
        <w:rPr>
          <w:noProof/>
        </w:rPr>
        <w:pict>
          <v:line id="_x0000_s1028" style="position:absolute;left:0;text-align:left;z-index:251667456;visibility:visible" from="30.65pt,8in" to="510pt,8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" strokecolor="#948a54"/>
        </w:pict>
      </w:r>
    </w:p>
    <w:sectPr w:rsidR="008825D0" w:rsidRPr="00A12E9D" w:rsidSect="007763DC">
      <w:type w:val="continuous"/>
      <w:pgSz w:w="12240" w:h="15840"/>
      <w:pgMar w:top="1440" w:right="810" w:bottom="1440" w:left="9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0" type="#_x0000_t75" alt="android_logo.gif" style="width:768pt;height:8in;visibility:visible;mso-wrap-style:square" o:bullet="t">
        <v:imagedata r:id="rId1" o:title="android_logo"/>
      </v:shape>
    </w:pict>
  </w:numPicBullet>
  <w:numPicBullet w:numPicBulletId="1">
    <w:pict>
      <v:shape id="_x0000_i1081" type="#_x0000_t75" alt="buystrip-icon-retail.gif" style="width:23.25pt;height:25.5pt;visibility:visible;mso-wrap-style:square" o:bullet="t">
        <v:imagedata r:id="rId2" o:title="buystrip-icon-retail"/>
      </v:shape>
    </w:pict>
  </w:numPicBullet>
  <w:abstractNum w:abstractNumId="0">
    <w:nsid w:val="00000001"/>
    <w:multiLevelType w:val="multilevel"/>
    <w:tmpl w:val="4D286EEC"/>
    <w:name w:val="WW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sz w:val="20"/>
        <w:szCs w:val="20"/>
      </w:r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480" w:hanging="180"/>
      </w:pPr>
    </w:lvl>
  </w:abstractNum>
  <w:abstractNum w:abstractNumId="1">
    <w:nsid w:val="00000002"/>
    <w:multiLevelType w:val="multilevel"/>
    <w:tmpl w:val="00000002"/>
    <w:name w:val="WWNum6"/>
    <w:lvl w:ilvl="0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/>
      </w:rPr>
    </w:lvl>
    <w:lvl w:ilvl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2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/>
      </w:rPr>
    </w:lvl>
    <w:lvl w:ilvl="3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/>
      </w:rPr>
    </w:lvl>
    <w:lvl w:ilvl="4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5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/>
      </w:rPr>
    </w:lvl>
    <w:lvl w:ilvl="6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/>
      </w:rPr>
    </w:lvl>
    <w:lvl w:ilvl="7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  <w:lvl w:ilvl="8">
      <w:start w:val="1"/>
      <w:numFmt w:val="bullet"/>
      <w:lvlText w:val=""/>
      <w:lvlJc w:val="left"/>
      <w:pPr>
        <w:tabs>
          <w:tab w:val="num" w:pos="7200"/>
        </w:tabs>
        <w:ind w:left="7200" w:hanging="360"/>
      </w:pPr>
      <w:rPr>
        <w:rFonts w:ascii="Wingdings" w:hAnsi="Wingdings"/>
      </w:rPr>
    </w:lvl>
  </w:abstractNum>
  <w:abstractNum w:abstractNumId="2">
    <w:nsid w:val="00000007"/>
    <w:multiLevelType w:val="multilevel"/>
    <w:tmpl w:val="00000007"/>
    <w:name w:val="WWNum14"/>
    <w:lvl w:ilvl="0">
      <w:start w:val="1"/>
      <w:numFmt w:val="bullet"/>
      <w:lvlText w:val=""/>
      <w:lvlJc w:val="left"/>
      <w:pPr>
        <w:tabs>
          <w:tab w:val="num" w:pos="0"/>
        </w:tabs>
        <w:ind w:left="144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/>
      </w:rPr>
    </w:lvl>
  </w:abstractNum>
  <w:abstractNum w:abstractNumId="3">
    <w:nsid w:val="00000008"/>
    <w:multiLevelType w:val="multilevel"/>
    <w:tmpl w:val="0000000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OpenSymbol"/>
      </w:rPr>
    </w:lvl>
  </w:abstractNum>
  <w:abstractNum w:abstractNumId="4">
    <w:nsid w:val="00000009"/>
    <w:multiLevelType w:val="multilevel"/>
    <w:tmpl w:val="00000009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>
      <w:start w:val="1"/>
      <w:numFmt w:val="decimal"/>
      <w:lvlText w:val="%8."/>
      <w:lvlJc w:val="left"/>
      <w:pPr>
        <w:tabs>
          <w:tab w:val="num" w:pos="4320"/>
        </w:tabs>
        <w:ind w:left="4320" w:hanging="360"/>
      </w:pPr>
    </w:lvl>
    <w:lvl w:ilvl="8">
      <w:start w:val="1"/>
      <w:numFmt w:val="decimal"/>
      <w:lvlText w:val="%9."/>
      <w:lvlJc w:val="left"/>
      <w:pPr>
        <w:tabs>
          <w:tab w:val="num" w:pos="4680"/>
        </w:tabs>
        <w:ind w:left="4680" w:hanging="360"/>
      </w:pPr>
    </w:lvl>
  </w:abstractNum>
  <w:abstractNum w:abstractNumId="5">
    <w:nsid w:val="01B80E00"/>
    <w:multiLevelType w:val="hybridMultilevel"/>
    <w:tmpl w:val="9AFC452C"/>
    <w:lvl w:ilvl="0" w:tplc="F950059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C46ECA6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2202458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0F20DC8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13A0D58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CFE6E00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6ED9BE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10E408A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E945D5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646596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07F02F94"/>
    <w:multiLevelType w:val="multilevel"/>
    <w:tmpl w:val="DC8A398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480" w:hanging="180"/>
      </w:pPr>
    </w:lvl>
  </w:abstractNum>
  <w:abstractNum w:abstractNumId="8">
    <w:nsid w:val="0BAB613A"/>
    <w:multiLevelType w:val="hybridMultilevel"/>
    <w:tmpl w:val="64D80F32"/>
    <w:lvl w:ilvl="0" w:tplc="F950059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F9500590">
      <w:start w:val="1"/>
      <w:numFmt w:val="bullet"/>
      <w:lvlText w:val="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E7A18BF"/>
    <w:multiLevelType w:val="hybridMultilevel"/>
    <w:tmpl w:val="0FFC724C"/>
    <w:lvl w:ilvl="0" w:tplc="F9500590">
      <w:start w:val="1"/>
      <w:numFmt w:val="bullet"/>
      <w:lvlText w:val="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0FEE5376"/>
    <w:multiLevelType w:val="hybridMultilevel"/>
    <w:tmpl w:val="24AEA7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2BE2FA0"/>
    <w:multiLevelType w:val="multilevel"/>
    <w:tmpl w:val="940E81E0"/>
    <w:lvl w:ilvl="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OpenSymbol"/>
      </w:rPr>
    </w:lvl>
  </w:abstractNum>
  <w:abstractNum w:abstractNumId="12">
    <w:nsid w:val="184663B7"/>
    <w:multiLevelType w:val="hybridMultilevel"/>
    <w:tmpl w:val="6EF8A2DE"/>
    <w:lvl w:ilvl="0" w:tplc="B4BE628E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94AFC60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042FE7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3B4F73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52CE98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282D43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56EFD08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5A206B0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0DA7134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1F37290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21AA3438"/>
    <w:multiLevelType w:val="hybridMultilevel"/>
    <w:tmpl w:val="32707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25A04CD"/>
    <w:multiLevelType w:val="hybridMultilevel"/>
    <w:tmpl w:val="CB90E71A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>
    <w:nsid w:val="28377F3A"/>
    <w:multiLevelType w:val="hybridMultilevel"/>
    <w:tmpl w:val="3BB88C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85F7F8B"/>
    <w:multiLevelType w:val="hybridMultilevel"/>
    <w:tmpl w:val="77A2E0CA"/>
    <w:lvl w:ilvl="0" w:tplc="F9500590">
      <w:start w:val="1"/>
      <w:numFmt w:val="bullet"/>
      <w:lvlText w:val="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>
    <w:nsid w:val="2F3E2732"/>
    <w:multiLevelType w:val="hybridMultilevel"/>
    <w:tmpl w:val="A378D234"/>
    <w:lvl w:ilvl="0" w:tplc="F950059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1AC504E"/>
    <w:multiLevelType w:val="hybridMultilevel"/>
    <w:tmpl w:val="2ADCC800"/>
    <w:lvl w:ilvl="0" w:tplc="04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>
    <w:nsid w:val="354A2851"/>
    <w:multiLevelType w:val="hybridMultilevel"/>
    <w:tmpl w:val="D8560B52"/>
    <w:lvl w:ilvl="0" w:tplc="F9500590">
      <w:start w:val="1"/>
      <w:numFmt w:val="bullet"/>
      <w:lvlText w:val="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35843E38"/>
    <w:multiLevelType w:val="hybridMultilevel"/>
    <w:tmpl w:val="508EA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7753C3F"/>
    <w:multiLevelType w:val="hybridMultilevel"/>
    <w:tmpl w:val="1C86C3B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>
    <w:nsid w:val="379332E1"/>
    <w:multiLevelType w:val="hybridMultilevel"/>
    <w:tmpl w:val="1D8008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98325D2"/>
    <w:multiLevelType w:val="hybridMultilevel"/>
    <w:tmpl w:val="5866C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5C832E9"/>
    <w:multiLevelType w:val="multilevel"/>
    <w:tmpl w:val="00000002"/>
    <w:lvl w:ilvl="0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/>
      </w:rPr>
    </w:lvl>
    <w:lvl w:ilvl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2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/>
      </w:rPr>
    </w:lvl>
    <w:lvl w:ilvl="3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/>
      </w:rPr>
    </w:lvl>
    <w:lvl w:ilvl="4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5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/>
      </w:rPr>
    </w:lvl>
    <w:lvl w:ilvl="6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/>
      </w:rPr>
    </w:lvl>
    <w:lvl w:ilvl="7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  <w:lvl w:ilvl="8">
      <w:start w:val="1"/>
      <w:numFmt w:val="bullet"/>
      <w:lvlText w:val=""/>
      <w:lvlJc w:val="left"/>
      <w:pPr>
        <w:tabs>
          <w:tab w:val="num" w:pos="7200"/>
        </w:tabs>
        <w:ind w:left="7200" w:hanging="360"/>
      </w:pPr>
      <w:rPr>
        <w:rFonts w:ascii="Wingdings" w:hAnsi="Wingdings"/>
      </w:rPr>
    </w:lvl>
  </w:abstractNum>
  <w:abstractNum w:abstractNumId="26">
    <w:nsid w:val="5EFE0A4D"/>
    <w:multiLevelType w:val="multilevel"/>
    <w:tmpl w:val="00000002"/>
    <w:lvl w:ilvl="0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/>
      </w:rPr>
    </w:lvl>
    <w:lvl w:ilvl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2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/>
      </w:rPr>
    </w:lvl>
    <w:lvl w:ilvl="3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/>
      </w:rPr>
    </w:lvl>
    <w:lvl w:ilvl="4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5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/>
      </w:rPr>
    </w:lvl>
    <w:lvl w:ilvl="6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/>
      </w:rPr>
    </w:lvl>
    <w:lvl w:ilvl="7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  <w:lvl w:ilvl="8">
      <w:start w:val="1"/>
      <w:numFmt w:val="bullet"/>
      <w:lvlText w:val=""/>
      <w:lvlJc w:val="left"/>
      <w:pPr>
        <w:tabs>
          <w:tab w:val="num" w:pos="7200"/>
        </w:tabs>
        <w:ind w:left="7200" w:hanging="360"/>
      </w:pPr>
      <w:rPr>
        <w:rFonts w:ascii="Wingdings" w:hAnsi="Wingdings"/>
      </w:rPr>
    </w:lvl>
  </w:abstractNum>
  <w:abstractNum w:abstractNumId="27">
    <w:nsid w:val="605F59C9"/>
    <w:multiLevelType w:val="hybridMultilevel"/>
    <w:tmpl w:val="A29A84EC"/>
    <w:lvl w:ilvl="0" w:tplc="1C3A32F8">
      <w:start w:val="1"/>
      <w:numFmt w:val="bullet"/>
      <w:lvlText w:val="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672835F0"/>
    <w:multiLevelType w:val="multilevel"/>
    <w:tmpl w:val="CE10E6A0"/>
    <w:lvl w:ilvl="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OpenSymbol"/>
      </w:rPr>
    </w:lvl>
  </w:abstractNum>
  <w:abstractNum w:abstractNumId="29">
    <w:nsid w:val="67363D3E"/>
    <w:multiLevelType w:val="hybridMultilevel"/>
    <w:tmpl w:val="5FBAE6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7917EE8"/>
    <w:multiLevelType w:val="hybridMultilevel"/>
    <w:tmpl w:val="E2104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AB26D07"/>
    <w:multiLevelType w:val="hybridMultilevel"/>
    <w:tmpl w:val="F7F6505E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2">
    <w:nsid w:val="6C8B6F77"/>
    <w:multiLevelType w:val="hybridMultilevel"/>
    <w:tmpl w:val="3DA08CA2"/>
    <w:lvl w:ilvl="0" w:tplc="EACACDFA">
      <w:start w:val="1"/>
      <w:numFmt w:val="bullet"/>
      <w:lvlText w:val="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72F86E8B"/>
    <w:multiLevelType w:val="multilevel"/>
    <w:tmpl w:val="56E290B0"/>
    <w:lvl w:ilvl="0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OpenSymbol"/>
      </w:rPr>
    </w:lvl>
  </w:abstractNum>
  <w:abstractNum w:abstractNumId="34">
    <w:nsid w:val="73026B53"/>
    <w:multiLevelType w:val="hybridMultilevel"/>
    <w:tmpl w:val="376ECDFA"/>
    <w:lvl w:ilvl="0" w:tplc="BD3AF76A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>
    <w:nsid w:val="778B5206"/>
    <w:multiLevelType w:val="hybridMultilevel"/>
    <w:tmpl w:val="DCB49D38"/>
    <w:lvl w:ilvl="0" w:tplc="F9500590">
      <w:start w:val="1"/>
      <w:numFmt w:val="bullet"/>
      <w:lvlText w:val="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77FE2833"/>
    <w:multiLevelType w:val="hybridMultilevel"/>
    <w:tmpl w:val="F3F6E374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1"/>
  </w:num>
  <w:num w:numId="3">
    <w:abstractNumId w:val="14"/>
  </w:num>
  <w:num w:numId="4">
    <w:abstractNumId w:val="23"/>
  </w:num>
  <w:num w:numId="5">
    <w:abstractNumId w:val="29"/>
  </w:num>
  <w:num w:numId="6">
    <w:abstractNumId w:val="5"/>
  </w:num>
  <w:num w:numId="7">
    <w:abstractNumId w:val="6"/>
  </w:num>
  <w:num w:numId="8">
    <w:abstractNumId w:val="13"/>
  </w:num>
  <w:num w:numId="9">
    <w:abstractNumId w:val="35"/>
  </w:num>
  <w:num w:numId="10">
    <w:abstractNumId w:val="15"/>
  </w:num>
  <w:num w:numId="11">
    <w:abstractNumId w:val="22"/>
  </w:num>
  <w:num w:numId="12">
    <w:abstractNumId w:val="36"/>
  </w:num>
  <w:num w:numId="13">
    <w:abstractNumId w:val="17"/>
  </w:num>
  <w:num w:numId="14">
    <w:abstractNumId w:val="9"/>
  </w:num>
  <w:num w:numId="15">
    <w:abstractNumId w:val="12"/>
  </w:num>
  <w:num w:numId="16">
    <w:abstractNumId w:val="2"/>
  </w:num>
  <w:num w:numId="17">
    <w:abstractNumId w:val="30"/>
  </w:num>
  <w:num w:numId="18">
    <w:abstractNumId w:val="32"/>
  </w:num>
  <w:num w:numId="19">
    <w:abstractNumId w:val="1"/>
  </w:num>
  <w:num w:numId="20">
    <w:abstractNumId w:val="3"/>
  </w:num>
  <w:num w:numId="21">
    <w:abstractNumId w:val="28"/>
  </w:num>
  <w:num w:numId="22">
    <w:abstractNumId w:val="33"/>
  </w:num>
  <w:num w:numId="23">
    <w:abstractNumId w:val="0"/>
  </w:num>
  <w:num w:numId="24">
    <w:abstractNumId w:val="4"/>
  </w:num>
  <w:num w:numId="25">
    <w:abstractNumId w:val="11"/>
  </w:num>
  <w:num w:numId="26">
    <w:abstractNumId w:val="31"/>
  </w:num>
  <w:num w:numId="27">
    <w:abstractNumId w:val="19"/>
  </w:num>
  <w:num w:numId="28">
    <w:abstractNumId w:val="18"/>
  </w:num>
  <w:num w:numId="29">
    <w:abstractNumId w:val="8"/>
  </w:num>
  <w:num w:numId="30">
    <w:abstractNumId w:val="7"/>
  </w:num>
  <w:num w:numId="31">
    <w:abstractNumId w:val="34"/>
  </w:num>
  <w:num w:numId="32">
    <w:abstractNumId w:val="27"/>
  </w:num>
  <w:num w:numId="33">
    <w:abstractNumId w:val="10"/>
  </w:num>
  <w:num w:numId="34">
    <w:abstractNumId w:val="16"/>
  </w:num>
  <w:num w:numId="35">
    <w:abstractNumId w:val="20"/>
  </w:num>
  <w:num w:numId="36">
    <w:abstractNumId w:val="25"/>
  </w:num>
  <w:num w:numId="37">
    <w:abstractNumId w:val="2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>
    <w:useFELayout/>
  </w:compat>
  <w:docVars>
    <w:docVar w:name="__Grammarly_42____i" w:val="H4sIAAAAAAAEAKtWckksSQxILCpxzi/NK1GyMqwFAAEhoTITAAAA"/>
    <w:docVar w:name="__Grammarly_42___1" w:val="H4sIAAAAAAAEAKtWcslP9kxRslIyNAZCc3NTCzNDQwsTS3MDQyUdpeDU4uLM/DyQAsNaAP4gjG4sAAAA"/>
  </w:docVars>
  <w:rsids>
    <w:rsidRoot w:val="00FA72E5"/>
    <w:rsid w:val="00007C1B"/>
    <w:rsid w:val="0001623F"/>
    <w:rsid w:val="00016C41"/>
    <w:rsid w:val="00033DB1"/>
    <w:rsid w:val="0005472D"/>
    <w:rsid w:val="0006240B"/>
    <w:rsid w:val="000750FA"/>
    <w:rsid w:val="0007617E"/>
    <w:rsid w:val="0007724B"/>
    <w:rsid w:val="00084F50"/>
    <w:rsid w:val="00090069"/>
    <w:rsid w:val="00092A32"/>
    <w:rsid w:val="000969F7"/>
    <w:rsid w:val="000A096D"/>
    <w:rsid w:val="000A5695"/>
    <w:rsid w:val="000C1E85"/>
    <w:rsid w:val="000C4B60"/>
    <w:rsid w:val="000D49C7"/>
    <w:rsid w:val="000F212B"/>
    <w:rsid w:val="000F3340"/>
    <w:rsid w:val="0010021B"/>
    <w:rsid w:val="00100FDD"/>
    <w:rsid w:val="00104CBE"/>
    <w:rsid w:val="00104D63"/>
    <w:rsid w:val="00112BD7"/>
    <w:rsid w:val="00125D93"/>
    <w:rsid w:val="00132EEC"/>
    <w:rsid w:val="00137494"/>
    <w:rsid w:val="00147299"/>
    <w:rsid w:val="00180D21"/>
    <w:rsid w:val="001833BD"/>
    <w:rsid w:val="00183835"/>
    <w:rsid w:val="001A151C"/>
    <w:rsid w:val="001A151D"/>
    <w:rsid w:val="001B0839"/>
    <w:rsid w:val="001C14FE"/>
    <w:rsid w:val="001D0767"/>
    <w:rsid w:val="00202215"/>
    <w:rsid w:val="0020603D"/>
    <w:rsid w:val="0021112E"/>
    <w:rsid w:val="00224035"/>
    <w:rsid w:val="00227EE0"/>
    <w:rsid w:val="00231C73"/>
    <w:rsid w:val="00237487"/>
    <w:rsid w:val="00246BFD"/>
    <w:rsid w:val="0025096D"/>
    <w:rsid w:val="00263C10"/>
    <w:rsid w:val="002743CB"/>
    <w:rsid w:val="00275F8D"/>
    <w:rsid w:val="00291624"/>
    <w:rsid w:val="0029436F"/>
    <w:rsid w:val="002A6112"/>
    <w:rsid w:val="002A6630"/>
    <w:rsid w:val="002A77E1"/>
    <w:rsid w:val="002B03AD"/>
    <w:rsid w:val="002B3042"/>
    <w:rsid w:val="002B447F"/>
    <w:rsid w:val="002B485C"/>
    <w:rsid w:val="002D6E7B"/>
    <w:rsid w:val="002E6194"/>
    <w:rsid w:val="00313766"/>
    <w:rsid w:val="003260A0"/>
    <w:rsid w:val="00330BA5"/>
    <w:rsid w:val="003422D7"/>
    <w:rsid w:val="003478A6"/>
    <w:rsid w:val="0035747F"/>
    <w:rsid w:val="00376E28"/>
    <w:rsid w:val="00391309"/>
    <w:rsid w:val="003A5030"/>
    <w:rsid w:val="003A560D"/>
    <w:rsid w:val="003B26D5"/>
    <w:rsid w:val="003B567D"/>
    <w:rsid w:val="003C7FCC"/>
    <w:rsid w:val="003D03C9"/>
    <w:rsid w:val="003D7233"/>
    <w:rsid w:val="003E4558"/>
    <w:rsid w:val="003E7369"/>
    <w:rsid w:val="003E7934"/>
    <w:rsid w:val="004003A2"/>
    <w:rsid w:val="00402B53"/>
    <w:rsid w:val="00413357"/>
    <w:rsid w:val="00414933"/>
    <w:rsid w:val="00422E81"/>
    <w:rsid w:val="004245DD"/>
    <w:rsid w:val="00425A5B"/>
    <w:rsid w:val="00425BD3"/>
    <w:rsid w:val="00430B53"/>
    <w:rsid w:val="00434DDD"/>
    <w:rsid w:val="00460568"/>
    <w:rsid w:val="00463110"/>
    <w:rsid w:val="00465DBD"/>
    <w:rsid w:val="00476C41"/>
    <w:rsid w:val="0048318C"/>
    <w:rsid w:val="00484ECD"/>
    <w:rsid w:val="004912AA"/>
    <w:rsid w:val="00493635"/>
    <w:rsid w:val="004A16CC"/>
    <w:rsid w:val="004A47E3"/>
    <w:rsid w:val="004C5779"/>
    <w:rsid w:val="004D7DF0"/>
    <w:rsid w:val="004E364C"/>
    <w:rsid w:val="004F1485"/>
    <w:rsid w:val="004F2806"/>
    <w:rsid w:val="004F5D31"/>
    <w:rsid w:val="0051067B"/>
    <w:rsid w:val="00514A0A"/>
    <w:rsid w:val="0052042D"/>
    <w:rsid w:val="00530BC2"/>
    <w:rsid w:val="00544927"/>
    <w:rsid w:val="00564AB3"/>
    <w:rsid w:val="00564E2D"/>
    <w:rsid w:val="00565DC0"/>
    <w:rsid w:val="00565F69"/>
    <w:rsid w:val="0057455B"/>
    <w:rsid w:val="00590802"/>
    <w:rsid w:val="005E7B90"/>
    <w:rsid w:val="006056FF"/>
    <w:rsid w:val="00622965"/>
    <w:rsid w:val="00623528"/>
    <w:rsid w:val="00666301"/>
    <w:rsid w:val="006702E2"/>
    <w:rsid w:val="006721B3"/>
    <w:rsid w:val="00680304"/>
    <w:rsid w:val="00683677"/>
    <w:rsid w:val="00684F2D"/>
    <w:rsid w:val="00692B64"/>
    <w:rsid w:val="00692DDB"/>
    <w:rsid w:val="0070023E"/>
    <w:rsid w:val="00725481"/>
    <w:rsid w:val="00726A62"/>
    <w:rsid w:val="00726DF0"/>
    <w:rsid w:val="00740E01"/>
    <w:rsid w:val="00741FEA"/>
    <w:rsid w:val="00744D7E"/>
    <w:rsid w:val="00757285"/>
    <w:rsid w:val="007763DC"/>
    <w:rsid w:val="007B1CFA"/>
    <w:rsid w:val="007C4BE9"/>
    <w:rsid w:val="007E1255"/>
    <w:rsid w:val="007E5932"/>
    <w:rsid w:val="00810721"/>
    <w:rsid w:val="00812E3A"/>
    <w:rsid w:val="00813F61"/>
    <w:rsid w:val="00831438"/>
    <w:rsid w:val="00841333"/>
    <w:rsid w:val="008548BC"/>
    <w:rsid w:val="00865E14"/>
    <w:rsid w:val="008751E5"/>
    <w:rsid w:val="008825D0"/>
    <w:rsid w:val="008A582E"/>
    <w:rsid w:val="008B001B"/>
    <w:rsid w:val="008B6770"/>
    <w:rsid w:val="008E1E5D"/>
    <w:rsid w:val="008E26BD"/>
    <w:rsid w:val="008E783C"/>
    <w:rsid w:val="008F09A0"/>
    <w:rsid w:val="008F6086"/>
    <w:rsid w:val="0091508D"/>
    <w:rsid w:val="00920B09"/>
    <w:rsid w:val="00924076"/>
    <w:rsid w:val="009267B6"/>
    <w:rsid w:val="00935DC0"/>
    <w:rsid w:val="00936ACB"/>
    <w:rsid w:val="00953C75"/>
    <w:rsid w:val="009623BF"/>
    <w:rsid w:val="00972770"/>
    <w:rsid w:val="00992CA5"/>
    <w:rsid w:val="009A091F"/>
    <w:rsid w:val="009B2191"/>
    <w:rsid w:val="009B2805"/>
    <w:rsid w:val="009E71E3"/>
    <w:rsid w:val="009F16A2"/>
    <w:rsid w:val="009F5493"/>
    <w:rsid w:val="009F6372"/>
    <w:rsid w:val="00A04E0D"/>
    <w:rsid w:val="00A05371"/>
    <w:rsid w:val="00A118FA"/>
    <w:rsid w:val="00A12E9D"/>
    <w:rsid w:val="00A20EEE"/>
    <w:rsid w:val="00A2164D"/>
    <w:rsid w:val="00A4355F"/>
    <w:rsid w:val="00A56B18"/>
    <w:rsid w:val="00A64A67"/>
    <w:rsid w:val="00A72553"/>
    <w:rsid w:val="00A875E7"/>
    <w:rsid w:val="00A970AF"/>
    <w:rsid w:val="00AA556D"/>
    <w:rsid w:val="00AB4786"/>
    <w:rsid w:val="00AD18C8"/>
    <w:rsid w:val="00AE2F98"/>
    <w:rsid w:val="00AE3525"/>
    <w:rsid w:val="00AF2406"/>
    <w:rsid w:val="00AF36FD"/>
    <w:rsid w:val="00B01568"/>
    <w:rsid w:val="00B06774"/>
    <w:rsid w:val="00B06AB2"/>
    <w:rsid w:val="00B16DA1"/>
    <w:rsid w:val="00B23AB7"/>
    <w:rsid w:val="00B73FB0"/>
    <w:rsid w:val="00B8014F"/>
    <w:rsid w:val="00B82122"/>
    <w:rsid w:val="00B84764"/>
    <w:rsid w:val="00B8726B"/>
    <w:rsid w:val="00B96BA1"/>
    <w:rsid w:val="00BA65AB"/>
    <w:rsid w:val="00BD15A0"/>
    <w:rsid w:val="00BF40D8"/>
    <w:rsid w:val="00BF6172"/>
    <w:rsid w:val="00C0094B"/>
    <w:rsid w:val="00C07A22"/>
    <w:rsid w:val="00C27983"/>
    <w:rsid w:val="00C33B81"/>
    <w:rsid w:val="00C445FB"/>
    <w:rsid w:val="00C57522"/>
    <w:rsid w:val="00C66549"/>
    <w:rsid w:val="00C67FAA"/>
    <w:rsid w:val="00C84D2B"/>
    <w:rsid w:val="00C90ECE"/>
    <w:rsid w:val="00C96240"/>
    <w:rsid w:val="00C97ED3"/>
    <w:rsid w:val="00CA56E7"/>
    <w:rsid w:val="00CB3429"/>
    <w:rsid w:val="00CC37C4"/>
    <w:rsid w:val="00CC7DAF"/>
    <w:rsid w:val="00CD6F34"/>
    <w:rsid w:val="00CE10AA"/>
    <w:rsid w:val="00CE21D7"/>
    <w:rsid w:val="00CE5A1E"/>
    <w:rsid w:val="00CF7261"/>
    <w:rsid w:val="00D00B02"/>
    <w:rsid w:val="00D10424"/>
    <w:rsid w:val="00D151DA"/>
    <w:rsid w:val="00D16684"/>
    <w:rsid w:val="00D20C5E"/>
    <w:rsid w:val="00D21BE2"/>
    <w:rsid w:val="00D26349"/>
    <w:rsid w:val="00D379E0"/>
    <w:rsid w:val="00D43DB5"/>
    <w:rsid w:val="00D565A9"/>
    <w:rsid w:val="00D669F7"/>
    <w:rsid w:val="00D7768A"/>
    <w:rsid w:val="00D810EC"/>
    <w:rsid w:val="00D83569"/>
    <w:rsid w:val="00D8373C"/>
    <w:rsid w:val="00D83CD4"/>
    <w:rsid w:val="00D86A0F"/>
    <w:rsid w:val="00DA7EEA"/>
    <w:rsid w:val="00DB096F"/>
    <w:rsid w:val="00DB562E"/>
    <w:rsid w:val="00DD2FEF"/>
    <w:rsid w:val="00DD4AA5"/>
    <w:rsid w:val="00DE7CC7"/>
    <w:rsid w:val="00E03703"/>
    <w:rsid w:val="00E149A2"/>
    <w:rsid w:val="00E45A58"/>
    <w:rsid w:val="00E616A3"/>
    <w:rsid w:val="00E66471"/>
    <w:rsid w:val="00E7267B"/>
    <w:rsid w:val="00E9712E"/>
    <w:rsid w:val="00E97133"/>
    <w:rsid w:val="00EA4C3E"/>
    <w:rsid w:val="00EB45BA"/>
    <w:rsid w:val="00EC62D0"/>
    <w:rsid w:val="00EC6985"/>
    <w:rsid w:val="00ED2327"/>
    <w:rsid w:val="00EE1BFB"/>
    <w:rsid w:val="00EE50E0"/>
    <w:rsid w:val="00F05544"/>
    <w:rsid w:val="00F0729A"/>
    <w:rsid w:val="00F162A9"/>
    <w:rsid w:val="00F20C40"/>
    <w:rsid w:val="00F3634D"/>
    <w:rsid w:val="00F757B0"/>
    <w:rsid w:val="00F75B64"/>
    <w:rsid w:val="00F81761"/>
    <w:rsid w:val="00F85C08"/>
    <w:rsid w:val="00F93014"/>
    <w:rsid w:val="00F97503"/>
    <w:rsid w:val="00F97FE1"/>
    <w:rsid w:val="00FA72E5"/>
    <w:rsid w:val="00FD1391"/>
    <w:rsid w:val="00FD5103"/>
    <w:rsid w:val="00FE4AAE"/>
    <w:rsid w:val="00FE6A71"/>
    <w:rsid w:val="00FF3A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72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FA72E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67F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FAA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FE4AAE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8E78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E783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E783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78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783C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8E783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A64A67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ja-JP"/>
    </w:rPr>
  </w:style>
  <w:style w:type="character" w:styleId="Hyperlink">
    <w:name w:val="Hyperlink"/>
    <w:basedOn w:val="DefaultParagraphFont"/>
    <w:uiPriority w:val="99"/>
    <w:unhideWhenUsed/>
    <w:rsid w:val="00A64A67"/>
    <w:rPr>
      <w:color w:val="0000FF"/>
      <w:u w:val="single"/>
    </w:rPr>
  </w:style>
  <w:style w:type="paragraph" w:customStyle="1" w:styleId="rvps2">
    <w:name w:val="rvps2"/>
    <w:basedOn w:val="Normal"/>
    <w:rsid w:val="00B872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vts6">
    <w:name w:val="rvts6"/>
    <w:basedOn w:val="DefaultParagraphFont"/>
    <w:rsid w:val="00B8726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84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5221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9584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2253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920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9399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7516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823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74146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29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4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9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3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8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0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06483">
          <w:marLeft w:val="44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1332">
          <w:marLeft w:val="44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34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13D3DF-0942-4A16-8DFD-6A2F644C7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3</Pages>
  <Words>600</Words>
  <Characters>3422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phunguyen</dc:creator>
  <cp:lastModifiedBy>Azure</cp:lastModifiedBy>
  <cp:revision>32</cp:revision>
  <cp:lastPrinted>2017-02-24T06:33:00Z</cp:lastPrinted>
  <dcterms:created xsi:type="dcterms:W3CDTF">2017-06-30T08:59:00Z</dcterms:created>
  <dcterms:modified xsi:type="dcterms:W3CDTF">2017-07-17T08:56:00Z</dcterms:modified>
</cp:coreProperties>
</file>